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E2A8" w14:textId="77777777" w:rsidR="00B93B90" w:rsidRPr="00DF5E66" w:rsidRDefault="00B93B90" w:rsidP="00B93B90">
      <w:pPr>
        <w:spacing w:after="120" w:line="240" w:lineRule="auto"/>
        <w:jc w:val="center"/>
        <w:rPr>
          <w:rFonts w:ascii="Roboto" w:hAnsi="Roboto"/>
          <w:b/>
          <w:bCs/>
          <w:color w:val="F7923A"/>
          <w:sz w:val="28"/>
          <w:szCs w:val="28"/>
        </w:rPr>
      </w:pPr>
      <w:bookmarkStart w:id="0" w:name="_Hlk490494031"/>
      <w:r w:rsidRPr="00DF5E66">
        <w:rPr>
          <w:rFonts w:ascii="Roboto" w:hAnsi="Roboto"/>
          <w:b/>
          <w:bCs/>
          <w:color w:val="F7923A"/>
          <w:sz w:val="28"/>
          <w:szCs w:val="28"/>
        </w:rPr>
        <w:t>Karjäärinõustamise teenusstandard</w:t>
      </w:r>
    </w:p>
    <w:p w14:paraId="72C0FE2D" w14:textId="77777777" w:rsidR="00B93B90" w:rsidRPr="00DF5E66" w:rsidRDefault="00B93B90" w:rsidP="00083F73">
      <w:pPr>
        <w:spacing w:after="120" w:line="240" w:lineRule="auto"/>
        <w:jc w:val="both"/>
        <w:rPr>
          <w:rFonts w:ascii="Roboto" w:hAnsi="Roboto"/>
          <w:sz w:val="24"/>
          <w:szCs w:val="24"/>
        </w:rPr>
      </w:pPr>
    </w:p>
    <w:p w14:paraId="70E3F88F" w14:textId="77777777" w:rsidR="00B93B90" w:rsidRPr="00DF5E66" w:rsidRDefault="00B93B90" w:rsidP="00246F8F">
      <w:pPr>
        <w:keepNext/>
        <w:numPr>
          <w:ilvl w:val="0"/>
          <w:numId w:val="96"/>
        </w:numPr>
        <w:spacing w:after="120" w:line="240" w:lineRule="auto"/>
        <w:jc w:val="both"/>
        <w:outlineLvl w:val="0"/>
        <w:rPr>
          <w:rFonts w:ascii="Roboto" w:hAnsi="Roboto"/>
          <w:b/>
          <w:bCs/>
          <w:color w:val="F7923A"/>
          <w:sz w:val="24"/>
          <w:szCs w:val="24"/>
        </w:rPr>
      </w:pPr>
      <w:r w:rsidRPr="00DF5E66">
        <w:rPr>
          <w:rFonts w:ascii="Roboto" w:hAnsi="Roboto"/>
          <w:b/>
          <w:bCs/>
          <w:color w:val="F7923A"/>
          <w:sz w:val="24"/>
          <w:szCs w:val="24"/>
        </w:rPr>
        <w:t xml:space="preserve">Mis on </w:t>
      </w:r>
      <w:r w:rsidRPr="00DF5E66">
        <w:rPr>
          <w:rFonts w:ascii="Roboto" w:hAnsi="Roboto"/>
          <w:b/>
          <w:bCs/>
          <w:iCs/>
          <w:color w:val="F7923A"/>
          <w:sz w:val="24"/>
          <w:szCs w:val="24"/>
        </w:rPr>
        <w:t>karjäärinõustamine</w:t>
      </w:r>
      <w:r w:rsidRPr="00DF5E66">
        <w:rPr>
          <w:rFonts w:ascii="Roboto" w:hAnsi="Roboto"/>
          <w:b/>
          <w:bCs/>
          <w:color w:val="F7923A"/>
          <w:sz w:val="24"/>
          <w:szCs w:val="24"/>
        </w:rPr>
        <w:t>?</w:t>
      </w:r>
    </w:p>
    <w:p w14:paraId="74C37BA9" w14:textId="4897D318" w:rsidR="00B93B90" w:rsidRPr="00DF5E66" w:rsidRDefault="00B93B90" w:rsidP="00B93B90">
      <w:pPr>
        <w:spacing w:after="120" w:line="240" w:lineRule="auto"/>
        <w:jc w:val="both"/>
        <w:rPr>
          <w:rFonts w:ascii="Roboto" w:eastAsia="Times New Roman" w:hAnsi="Roboto"/>
          <w:sz w:val="24"/>
          <w:szCs w:val="24"/>
          <w:lang w:val="x-none"/>
        </w:rPr>
      </w:pPr>
      <w:r w:rsidRPr="00DF5E66">
        <w:rPr>
          <w:rFonts w:ascii="Roboto" w:eastAsia="Times New Roman" w:hAnsi="Roboto"/>
          <w:sz w:val="24"/>
          <w:szCs w:val="24"/>
          <w:lang w:val="x-none"/>
        </w:rPr>
        <w:t xml:space="preserve">Karjäärinõustamise </w:t>
      </w:r>
      <w:r w:rsidRPr="00DF5E66">
        <w:rPr>
          <w:rFonts w:ascii="Roboto" w:eastAsia="Times New Roman" w:hAnsi="Roboto"/>
          <w:sz w:val="24"/>
          <w:szCs w:val="24"/>
        </w:rPr>
        <w:t>peamine</w:t>
      </w:r>
      <w:r w:rsidRPr="00DF5E66">
        <w:rPr>
          <w:rFonts w:ascii="Roboto" w:eastAsia="Times New Roman" w:hAnsi="Roboto"/>
          <w:i/>
          <w:iCs/>
          <w:sz w:val="24"/>
          <w:szCs w:val="24"/>
        </w:rPr>
        <w:t xml:space="preserve"> </w:t>
      </w:r>
      <w:r w:rsidRPr="00DF5E66">
        <w:rPr>
          <w:rFonts w:ascii="Roboto" w:eastAsia="Times New Roman" w:hAnsi="Roboto"/>
          <w:sz w:val="24"/>
          <w:szCs w:val="24"/>
          <w:lang w:val="x-none"/>
        </w:rPr>
        <w:t xml:space="preserve">eesmärk on </w:t>
      </w:r>
      <w:r w:rsidRPr="005A7D32">
        <w:rPr>
          <w:rFonts w:ascii="Roboto" w:eastAsia="Times New Roman" w:hAnsi="Roboto"/>
          <w:sz w:val="24"/>
          <w:szCs w:val="24"/>
          <w:lang w:val="x-none"/>
        </w:rPr>
        <w:t xml:space="preserve">suurendada </w:t>
      </w:r>
      <w:r>
        <w:rPr>
          <w:rFonts w:ascii="Roboto" w:eastAsia="Times New Roman" w:hAnsi="Roboto"/>
          <w:sz w:val="24"/>
          <w:szCs w:val="24"/>
        </w:rPr>
        <w:t>Teie</w:t>
      </w:r>
      <w:r w:rsidRPr="005A7D32">
        <w:rPr>
          <w:rFonts w:ascii="Roboto" w:eastAsia="Times New Roman" w:hAnsi="Roboto"/>
          <w:sz w:val="24"/>
          <w:szCs w:val="24"/>
          <w:lang w:val="x-none"/>
        </w:rPr>
        <w:t xml:space="preserve"> karjäärialast eneseteadlikkust </w:t>
      </w:r>
      <w:r>
        <w:rPr>
          <w:rFonts w:ascii="Roboto" w:eastAsia="Times New Roman" w:hAnsi="Roboto"/>
          <w:sz w:val="24"/>
          <w:szCs w:val="24"/>
        </w:rPr>
        <w:t xml:space="preserve">ning </w:t>
      </w:r>
      <w:r w:rsidRPr="00DF5E66">
        <w:rPr>
          <w:rFonts w:ascii="Roboto" w:eastAsia="Times New Roman" w:hAnsi="Roboto"/>
          <w:sz w:val="24"/>
          <w:szCs w:val="24"/>
          <w:lang w:val="x-none"/>
        </w:rPr>
        <w:t>teadlik</w:t>
      </w:r>
      <w:r>
        <w:rPr>
          <w:rFonts w:ascii="Roboto" w:eastAsia="Times New Roman" w:hAnsi="Roboto"/>
          <w:sz w:val="24"/>
          <w:szCs w:val="24"/>
        </w:rPr>
        <w:t>kust</w:t>
      </w:r>
      <w:r w:rsidRPr="00DF5E66">
        <w:rPr>
          <w:rFonts w:ascii="Roboto" w:eastAsia="Times New Roman" w:hAnsi="Roboto"/>
          <w:sz w:val="24"/>
          <w:szCs w:val="24"/>
          <w:lang w:val="x-none"/>
        </w:rPr>
        <w:t xml:space="preserve"> </w:t>
      </w:r>
      <w:r w:rsidRPr="005A7D32">
        <w:rPr>
          <w:rFonts w:ascii="Roboto" w:eastAsia="Times New Roman" w:hAnsi="Roboto"/>
          <w:sz w:val="24"/>
          <w:szCs w:val="24"/>
          <w:lang w:val="x-none"/>
        </w:rPr>
        <w:t>tööturu vajadustest ja arengusuundadest</w:t>
      </w:r>
      <w:r>
        <w:rPr>
          <w:rFonts w:ascii="Roboto" w:eastAsia="Times New Roman" w:hAnsi="Roboto"/>
          <w:sz w:val="24"/>
          <w:szCs w:val="24"/>
        </w:rPr>
        <w:t>. Samuti toetada Teid</w:t>
      </w:r>
      <w:r w:rsidRPr="005A7D32">
        <w:rPr>
          <w:rFonts w:ascii="Roboto" w:eastAsia="Times New Roman" w:hAnsi="Roboto"/>
          <w:sz w:val="24"/>
          <w:szCs w:val="24"/>
          <w:lang w:val="x-none"/>
        </w:rPr>
        <w:t xml:space="preserve"> </w:t>
      </w:r>
      <w:r w:rsidRPr="00DF5E66">
        <w:rPr>
          <w:rFonts w:ascii="Roboto" w:eastAsia="Times New Roman" w:hAnsi="Roboto"/>
          <w:sz w:val="24"/>
          <w:szCs w:val="24"/>
          <w:lang w:val="x-none"/>
        </w:rPr>
        <w:t>haridus- ja töö</w:t>
      </w:r>
      <w:r>
        <w:rPr>
          <w:rFonts w:ascii="Roboto" w:eastAsia="Times New Roman" w:hAnsi="Roboto"/>
          <w:sz w:val="24"/>
          <w:szCs w:val="24"/>
        </w:rPr>
        <w:t>turu</w:t>
      </w:r>
      <w:r w:rsidRPr="00DF5E66">
        <w:rPr>
          <w:rFonts w:ascii="Roboto" w:eastAsia="Times New Roman" w:hAnsi="Roboto"/>
          <w:sz w:val="24"/>
          <w:szCs w:val="24"/>
          <w:lang w:val="x-none"/>
        </w:rPr>
        <w:t>valikute tegemisel</w:t>
      </w:r>
      <w:r>
        <w:rPr>
          <w:rFonts w:ascii="Roboto" w:eastAsia="Times New Roman" w:hAnsi="Roboto"/>
          <w:sz w:val="24"/>
          <w:szCs w:val="24"/>
        </w:rPr>
        <w:t xml:space="preserve"> </w:t>
      </w:r>
      <w:r w:rsidRPr="005A7D32">
        <w:rPr>
          <w:rFonts w:ascii="Roboto" w:eastAsia="Times New Roman" w:hAnsi="Roboto"/>
          <w:sz w:val="24"/>
          <w:szCs w:val="24"/>
        </w:rPr>
        <w:t>ning muudes karjääri kujundamise küsimustes</w:t>
      </w:r>
      <w:r w:rsidRPr="00DF5E66">
        <w:rPr>
          <w:rFonts w:ascii="Roboto" w:eastAsia="Times New Roman" w:hAnsi="Roboto"/>
          <w:sz w:val="24"/>
          <w:szCs w:val="24"/>
          <w:lang w:val="x-none"/>
        </w:rPr>
        <w:t xml:space="preserve">. Karjäärinõustaja aitab </w:t>
      </w:r>
      <w:r w:rsidRPr="00DF5E66">
        <w:rPr>
          <w:rFonts w:ascii="Roboto" w:eastAsia="Times New Roman" w:hAnsi="Roboto"/>
          <w:sz w:val="24"/>
          <w:szCs w:val="24"/>
        </w:rPr>
        <w:t xml:space="preserve">Teil </w:t>
      </w:r>
      <w:r w:rsidRPr="00DF5E66">
        <w:rPr>
          <w:rFonts w:ascii="Roboto" w:eastAsia="Times New Roman" w:hAnsi="Roboto"/>
          <w:sz w:val="24"/>
          <w:szCs w:val="24"/>
          <w:lang w:val="x-none"/>
        </w:rPr>
        <w:t>ennast ja oma võimalusi paremini tundma õppida, kavandada järgmisi samme ning neid ellu viia.</w:t>
      </w:r>
    </w:p>
    <w:p w14:paraId="0A6BEA06" w14:textId="77777777" w:rsidR="00B93B90" w:rsidRPr="00DF5E66" w:rsidRDefault="00B93B90" w:rsidP="00B93B90">
      <w:pPr>
        <w:jc w:val="both"/>
      </w:pPr>
    </w:p>
    <w:p w14:paraId="68FDA3BF" w14:textId="77777777" w:rsidR="00B93B90" w:rsidRPr="00DF5E66" w:rsidRDefault="00B93B90" w:rsidP="00246F8F">
      <w:pPr>
        <w:keepNext/>
        <w:numPr>
          <w:ilvl w:val="0"/>
          <w:numId w:val="96"/>
        </w:numPr>
        <w:spacing w:after="120" w:line="240" w:lineRule="auto"/>
        <w:jc w:val="both"/>
        <w:outlineLvl w:val="0"/>
        <w:rPr>
          <w:rFonts w:ascii="Roboto" w:hAnsi="Roboto"/>
          <w:b/>
          <w:bCs/>
          <w:color w:val="F7923A"/>
          <w:sz w:val="24"/>
          <w:szCs w:val="24"/>
        </w:rPr>
      </w:pPr>
      <w:r w:rsidRPr="00DF5E66">
        <w:rPr>
          <w:rFonts w:ascii="Roboto" w:hAnsi="Roboto"/>
          <w:b/>
          <w:bCs/>
          <w:color w:val="F7923A"/>
          <w:sz w:val="24"/>
          <w:szCs w:val="24"/>
        </w:rPr>
        <w:t>Kellele on karjäärinõustamine mõeldud?</w:t>
      </w:r>
    </w:p>
    <w:p w14:paraId="657FBFBC" w14:textId="77777777" w:rsidR="00B93B90" w:rsidRPr="00DF5E66" w:rsidRDefault="00B93B90" w:rsidP="00B93B90">
      <w:pPr>
        <w:spacing w:after="0" w:line="240" w:lineRule="auto"/>
        <w:jc w:val="both"/>
        <w:rPr>
          <w:rFonts w:ascii="Roboto" w:eastAsia="Times New Roman" w:hAnsi="Roboto"/>
          <w:sz w:val="24"/>
          <w:szCs w:val="24"/>
        </w:rPr>
      </w:pPr>
      <w:r w:rsidRPr="00DF5E66">
        <w:rPr>
          <w:rFonts w:ascii="Roboto" w:eastAsia="Times New Roman" w:hAnsi="Roboto"/>
          <w:sz w:val="24"/>
          <w:szCs w:val="24"/>
        </w:rPr>
        <w:t>K</w:t>
      </w:r>
      <w:proofErr w:type="spellStart"/>
      <w:r w:rsidRPr="00DF5E66">
        <w:rPr>
          <w:rFonts w:ascii="Roboto" w:eastAsia="Times New Roman" w:hAnsi="Roboto"/>
          <w:sz w:val="24"/>
          <w:szCs w:val="24"/>
          <w:lang w:val="x-none"/>
        </w:rPr>
        <w:t>arjäärinõustamisele</w:t>
      </w:r>
      <w:proofErr w:type="spellEnd"/>
      <w:r w:rsidRPr="00DF5E66">
        <w:rPr>
          <w:rFonts w:ascii="Roboto" w:eastAsia="Times New Roman" w:hAnsi="Roboto"/>
          <w:sz w:val="24"/>
          <w:szCs w:val="24"/>
          <w:lang w:val="x-none"/>
        </w:rPr>
        <w:t xml:space="preserve"> </w:t>
      </w:r>
      <w:r>
        <w:rPr>
          <w:rFonts w:ascii="Roboto" w:eastAsia="Times New Roman" w:hAnsi="Roboto"/>
          <w:sz w:val="24"/>
          <w:szCs w:val="24"/>
        </w:rPr>
        <w:t>Eesti T</w:t>
      </w:r>
      <w:r w:rsidRPr="00DF5E66">
        <w:rPr>
          <w:rFonts w:ascii="Roboto" w:eastAsia="Times New Roman" w:hAnsi="Roboto"/>
          <w:sz w:val="24"/>
          <w:szCs w:val="24"/>
        </w:rPr>
        <w:t xml:space="preserve">öötukassas </w:t>
      </w:r>
      <w:r w:rsidRPr="00DF5E66">
        <w:rPr>
          <w:rFonts w:ascii="Roboto" w:eastAsia="Times New Roman" w:hAnsi="Roboto"/>
          <w:sz w:val="24"/>
          <w:szCs w:val="24"/>
          <w:lang w:val="x-none"/>
        </w:rPr>
        <w:t>on oodatud kõik soovijad.</w:t>
      </w:r>
      <w:r w:rsidRPr="00DF5E66">
        <w:rPr>
          <w:rFonts w:ascii="Roboto" w:eastAsia="Times New Roman" w:hAnsi="Roboto"/>
          <w:sz w:val="24"/>
          <w:szCs w:val="24"/>
        </w:rPr>
        <w:t xml:space="preserve"> Karjäärinõustamist pakutakse eesti, vene ja inglise keeles. </w:t>
      </w:r>
    </w:p>
    <w:p w14:paraId="70EB77F8" w14:textId="77777777" w:rsidR="00B93B90" w:rsidRPr="00DF5E66" w:rsidRDefault="00B93B90" w:rsidP="00B93B90">
      <w:pPr>
        <w:jc w:val="both"/>
      </w:pPr>
    </w:p>
    <w:p w14:paraId="14665BC8" w14:textId="77777777" w:rsidR="00B93B90" w:rsidRPr="00DF5E66" w:rsidRDefault="00B93B90" w:rsidP="00246F8F">
      <w:pPr>
        <w:keepNext/>
        <w:numPr>
          <w:ilvl w:val="0"/>
          <w:numId w:val="96"/>
        </w:numPr>
        <w:autoSpaceDE w:val="0"/>
        <w:autoSpaceDN w:val="0"/>
        <w:adjustRightInd w:val="0"/>
        <w:spacing w:after="120" w:line="240" w:lineRule="auto"/>
        <w:jc w:val="both"/>
        <w:outlineLvl w:val="0"/>
        <w:rPr>
          <w:rFonts w:ascii="Roboto" w:hAnsi="Roboto"/>
          <w:b/>
          <w:bCs/>
          <w:color w:val="F7923A"/>
          <w:sz w:val="24"/>
          <w:szCs w:val="24"/>
        </w:rPr>
      </w:pPr>
      <w:r w:rsidRPr="00DF5E66">
        <w:rPr>
          <w:rFonts w:ascii="Roboto" w:hAnsi="Roboto"/>
          <w:b/>
          <w:bCs/>
          <w:color w:val="F7923A"/>
          <w:sz w:val="24"/>
          <w:szCs w:val="24"/>
        </w:rPr>
        <w:t>Millised on karjäärinõustamisel osalemise võimalused?</w:t>
      </w:r>
    </w:p>
    <w:p w14:paraId="35DBD6B5" w14:textId="77777777" w:rsidR="00B93B90" w:rsidRPr="00DF5E66" w:rsidRDefault="00B93B90" w:rsidP="00B93B90">
      <w:pPr>
        <w:keepNext/>
        <w:autoSpaceDE w:val="0"/>
        <w:autoSpaceDN w:val="0"/>
        <w:adjustRightInd w:val="0"/>
        <w:spacing w:after="120" w:line="240" w:lineRule="auto"/>
        <w:jc w:val="both"/>
        <w:outlineLvl w:val="0"/>
        <w:rPr>
          <w:rFonts w:ascii="Roboto" w:hAnsi="Roboto"/>
          <w:iCs/>
          <w:sz w:val="24"/>
          <w:szCs w:val="24"/>
        </w:rPr>
      </w:pPr>
      <w:r w:rsidRPr="00DF5E66">
        <w:rPr>
          <w:rFonts w:ascii="Roboto" w:hAnsi="Roboto"/>
          <w:iCs/>
          <w:sz w:val="24"/>
          <w:szCs w:val="24"/>
        </w:rPr>
        <w:t>Karjäärinõustamist viiakse läbi Eesti Töötukassa maakondlikes osakondades ja büroodes ning kokkuleppel ka mujal.</w:t>
      </w:r>
    </w:p>
    <w:p w14:paraId="4DC8A96E" w14:textId="77777777" w:rsidR="00B93B90" w:rsidRPr="00DF5E66" w:rsidRDefault="00B93B90" w:rsidP="00246F8F">
      <w:pPr>
        <w:numPr>
          <w:ilvl w:val="0"/>
          <w:numId w:val="98"/>
        </w:numPr>
        <w:autoSpaceDE w:val="0"/>
        <w:autoSpaceDN w:val="0"/>
        <w:adjustRightInd w:val="0"/>
        <w:spacing w:after="120" w:line="240" w:lineRule="auto"/>
        <w:contextualSpacing/>
        <w:jc w:val="both"/>
        <w:rPr>
          <w:rFonts w:ascii="Roboto" w:hAnsi="Roboto"/>
          <w:iCs/>
          <w:sz w:val="24"/>
          <w:szCs w:val="24"/>
        </w:rPr>
      </w:pPr>
      <w:r w:rsidRPr="00DF5E66">
        <w:rPr>
          <w:rFonts w:ascii="Roboto" w:hAnsi="Roboto"/>
          <w:iCs/>
          <w:sz w:val="24"/>
          <w:szCs w:val="24"/>
        </w:rPr>
        <w:t xml:space="preserve">individuaalselt </w:t>
      </w:r>
    </w:p>
    <w:p w14:paraId="2618CC56" w14:textId="77777777" w:rsidR="00B93B90" w:rsidRPr="00DF5E66" w:rsidRDefault="00B93B90" w:rsidP="00246F8F">
      <w:pPr>
        <w:numPr>
          <w:ilvl w:val="0"/>
          <w:numId w:val="98"/>
        </w:numPr>
        <w:autoSpaceDE w:val="0"/>
        <w:autoSpaceDN w:val="0"/>
        <w:adjustRightInd w:val="0"/>
        <w:spacing w:after="120" w:line="240" w:lineRule="auto"/>
        <w:contextualSpacing/>
        <w:jc w:val="both"/>
        <w:rPr>
          <w:rFonts w:ascii="Roboto" w:hAnsi="Roboto"/>
          <w:iCs/>
          <w:sz w:val="24"/>
          <w:szCs w:val="24"/>
        </w:rPr>
      </w:pPr>
      <w:r w:rsidRPr="00DF5E66">
        <w:rPr>
          <w:rFonts w:ascii="Roboto" w:hAnsi="Roboto"/>
          <w:iCs/>
          <w:sz w:val="24"/>
          <w:szCs w:val="24"/>
        </w:rPr>
        <w:t xml:space="preserve">grupinõustamistena </w:t>
      </w:r>
    </w:p>
    <w:p w14:paraId="2063BDE2" w14:textId="77777777" w:rsidR="00B93B90" w:rsidRPr="00DF5E66" w:rsidRDefault="00B93B90" w:rsidP="00B93B90">
      <w:pPr>
        <w:autoSpaceDE w:val="0"/>
        <w:autoSpaceDN w:val="0"/>
        <w:adjustRightInd w:val="0"/>
        <w:spacing w:after="120" w:line="240" w:lineRule="auto"/>
        <w:ind w:left="720"/>
        <w:contextualSpacing/>
        <w:jc w:val="both"/>
        <w:rPr>
          <w:rFonts w:ascii="Roboto" w:hAnsi="Roboto"/>
          <w:iCs/>
          <w:sz w:val="24"/>
          <w:szCs w:val="24"/>
        </w:rPr>
      </w:pPr>
    </w:p>
    <w:p w14:paraId="2D785B3F" w14:textId="77777777" w:rsidR="00B93B90" w:rsidRPr="00DF5E66" w:rsidRDefault="00B93B90" w:rsidP="00B93B90">
      <w:pPr>
        <w:autoSpaceDE w:val="0"/>
        <w:autoSpaceDN w:val="0"/>
        <w:adjustRightInd w:val="0"/>
        <w:spacing w:after="120" w:line="240" w:lineRule="auto"/>
        <w:contextualSpacing/>
        <w:jc w:val="both"/>
        <w:rPr>
          <w:rFonts w:ascii="Roboto" w:hAnsi="Roboto"/>
          <w:iCs/>
          <w:sz w:val="24"/>
          <w:szCs w:val="24"/>
        </w:rPr>
      </w:pPr>
      <w:r w:rsidRPr="00DF5E66">
        <w:rPr>
          <w:rFonts w:ascii="Roboto" w:hAnsi="Roboto"/>
          <w:iCs/>
          <w:sz w:val="24"/>
          <w:szCs w:val="24"/>
        </w:rPr>
        <w:t xml:space="preserve">Nõustamine võib toimuda ka e-kirja, veebi (MS </w:t>
      </w:r>
      <w:proofErr w:type="spellStart"/>
      <w:r w:rsidRPr="00DF5E66">
        <w:rPr>
          <w:rFonts w:ascii="Roboto" w:hAnsi="Roboto"/>
          <w:iCs/>
          <w:sz w:val="24"/>
          <w:szCs w:val="24"/>
        </w:rPr>
        <w:t>Teamsi</w:t>
      </w:r>
      <w:proofErr w:type="spellEnd"/>
      <w:r w:rsidRPr="00DF5E66">
        <w:rPr>
          <w:rFonts w:ascii="Roboto" w:hAnsi="Roboto"/>
          <w:iCs/>
          <w:sz w:val="24"/>
          <w:szCs w:val="24"/>
        </w:rPr>
        <w:t xml:space="preserve">) või telefoni teel. </w:t>
      </w:r>
    </w:p>
    <w:p w14:paraId="7D51590C" w14:textId="77777777" w:rsidR="00B93B90" w:rsidRPr="00DF5E66" w:rsidRDefault="00B93B90" w:rsidP="00B93B90">
      <w:pPr>
        <w:jc w:val="both"/>
      </w:pPr>
    </w:p>
    <w:p w14:paraId="34D22768" w14:textId="77777777" w:rsidR="00B93B90" w:rsidRPr="00DF5E66" w:rsidRDefault="00B93B90" w:rsidP="00246F8F">
      <w:pPr>
        <w:keepNext/>
        <w:numPr>
          <w:ilvl w:val="0"/>
          <w:numId w:val="96"/>
        </w:numPr>
        <w:spacing w:after="120" w:line="240" w:lineRule="auto"/>
        <w:jc w:val="both"/>
        <w:outlineLvl w:val="0"/>
        <w:rPr>
          <w:rFonts w:ascii="Roboto" w:hAnsi="Roboto"/>
          <w:b/>
          <w:bCs/>
          <w:color w:val="F7923A"/>
          <w:sz w:val="24"/>
          <w:szCs w:val="24"/>
        </w:rPr>
      </w:pPr>
      <w:r w:rsidRPr="00DF5E66">
        <w:rPr>
          <w:rFonts w:ascii="Roboto" w:hAnsi="Roboto"/>
          <w:b/>
          <w:bCs/>
          <w:color w:val="F7923A"/>
          <w:sz w:val="24"/>
          <w:szCs w:val="24"/>
        </w:rPr>
        <w:t xml:space="preserve">Mida karjäärinõustamisel tehakse? </w:t>
      </w:r>
    </w:p>
    <w:p w14:paraId="7D3E98F8" w14:textId="77777777" w:rsidR="00B93B90" w:rsidRPr="00DF5E66" w:rsidRDefault="00B93B90" w:rsidP="00B93B90">
      <w:pPr>
        <w:spacing w:after="0" w:line="240" w:lineRule="auto"/>
        <w:jc w:val="both"/>
        <w:rPr>
          <w:rFonts w:ascii="Times New Roman" w:hAnsi="Times New Roman"/>
          <w:sz w:val="24"/>
          <w:szCs w:val="24"/>
        </w:rPr>
      </w:pPr>
    </w:p>
    <w:p w14:paraId="657F5A47" w14:textId="77777777" w:rsidR="00B93B90" w:rsidRPr="00DF5E66" w:rsidRDefault="00B93B90" w:rsidP="00B93B90">
      <w:pPr>
        <w:spacing w:after="120" w:line="240" w:lineRule="auto"/>
        <w:jc w:val="both"/>
        <w:rPr>
          <w:rFonts w:ascii="Roboto" w:eastAsia="Times New Roman" w:hAnsi="Roboto"/>
          <w:sz w:val="24"/>
          <w:szCs w:val="24"/>
          <w:lang w:val="x-none"/>
        </w:rPr>
      </w:pPr>
      <w:r w:rsidRPr="00DF5E66">
        <w:rPr>
          <w:rFonts w:ascii="Roboto" w:eastAsia="Times New Roman" w:hAnsi="Roboto"/>
          <w:sz w:val="24"/>
          <w:szCs w:val="24"/>
          <w:lang w:val="x-none"/>
        </w:rPr>
        <w:t>Karjäärinõustamisel on võimalik arutada näiteks Teie</w:t>
      </w:r>
      <w:r w:rsidRPr="00DF5E66">
        <w:rPr>
          <w:rFonts w:ascii="Roboto" w:eastAsia="Times New Roman" w:hAnsi="Roboto"/>
          <w:sz w:val="24"/>
          <w:szCs w:val="24"/>
        </w:rPr>
        <w:t xml:space="preserve"> </w:t>
      </w:r>
      <w:r w:rsidRPr="00DF5E66">
        <w:rPr>
          <w:rFonts w:ascii="Roboto" w:eastAsia="Times New Roman" w:hAnsi="Roboto"/>
          <w:sz w:val="24"/>
          <w:szCs w:val="24"/>
          <w:lang w:val="x-none"/>
        </w:rPr>
        <w:t xml:space="preserve">erialavalikut ja õppimisvõimalusi, tegeleda eneseanalüüsi ja tööalaste eesmärkide seadmisega. Karjäärinõustaja kasutab Teie eelistuste, oskuste ja omaduste analüüsiks lisaks vestlusele vajadusel ka erinevaid harjutusi, töölehti, küsimustikke. Lisaks võib karjäärinõustaja </w:t>
      </w:r>
      <w:r>
        <w:rPr>
          <w:rFonts w:ascii="Roboto" w:eastAsia="Times New Roman" w:hAnsi="Roboto"/>
          <w:sz w:val="24"/>
          <w:szCs w:val="24"/>
        </w:rPr>
        <w:t>Teiega</w:t>
      </w:r>
      <w:r w:rsidRPr="00DF5E66">
        <w:rPr>
          <w:rFonts w:ascii="Roboto" w:eastAsia="Times New Roman" w:hAnsi="Roboto"/>
          <w:sz w:val="24"/>
          <w:szCs w:val="24"/>
          <w:lang w:val="x-none"/>
        </w:rPr>
        <w:t xml:space="preserve"> kokkuleppel läbi viia testimist. Alaealisele teeme testimist seadusliku esindaja eelneval nõusolekul. Meie kasutatavad testid on isiksuse küsimustik, vaimsete võimete skaala ja tööalase suundumuse küsimustik.</w:t>
      </w:r>
    </w:p>
    <w:p w14:paraId="61B73D1E" w14:textId="77777777" w:rsidR="00B93B90" w:rsidRPr="00DF5E66" w:rsidRDefault="00B93B90" w:rsidP="00B93B90">
      <w:pPr>
        <w:autoSpaceDE w:val="0"/>
        <w:autoSpaceDN w:val="0"/>
        <w:adjustRightInd w:val="0"/>
        <w:spacing w:after="120" w:line="240" w:lineRule="auto"/>
        <w:jc w:val="both"/>
      </w:pPr>
    </w:p>
    <w:p w14:paraId="4DB0943F" w14:textId="77777777" w:rsidR="00B93B90" w:rsidRPr="00DF5E66" w:rsidRDefault="00B93B90" w:rsidP="00B93B90">
      <w:pPr>
        <w:jc w:val="both"/>
        <w:rPr>
          <w:rFonts w:ascii="Roboto" w:hAnsi="Roboto"/>
          <w:iCs/>
          <w:sz w:val="24"/>
          <w:szCs w:val="24"/>
        </w:rPr>
      </w:pPr>
      <w:r w:rsidRPr="00DF5E66">
        <w:rPr>
          <w:rFonts w:ascii="Roboto" w:hAnsi="Roboto"/>
          <w:iCs/>
          <w:sz w:val="24"/>
          <w:szCs w:val="24"/>
        </w:rPr>
        <w:t>Grupinõustamisel tegeletakse kindlate etteantud teemadega, näiteks eneseanalüüs, ettevõtlusega alustamine, karjääriplaneerimine.</w:t>
      </w:r>
    </w:p>
    <w:p w14:paraId="0A340164" w14:textId="77777777" w:rsidR="00B93B90" w:rsidRPr="00DF5E66" w:rsidRDefault="00B93B90" w:rsidP="00B93B90">
      <w:pPr>
        <w:jc w:val="both"/>
        <w:rPr>
          <w:rFonts w:ascii="Roboto" w:hAnsi="Roboto"/>
          <w:iCs/>
          <w:sz w:val="24"/>
          <w:szCs w:val="24"/>
        </w:rPr>
      </w:pPr>
    </w:p>
    <w:p w14:paraId="08261E44" w14:textId="77777777" w:rsidR="00B93B90" w:rsidRPr="00DF5E66" w:rsidRDefault="00B93B90" w:rsidP="00246F8F">
      <w:pPr>
        <w:keepNext/>
        <w:numPr>
          <w:ilvl w:val="0"/>
          <w:numId w:val="96"/>
        </w:numPr>
        <w:spacing w:after="120" w:line="240" w:lineRule="auto"/>
        <w:jc w:val="both"/>
        <w:outlineLvl w:val="0"/>
        <w:rPr>
          <w:rFonts w:ascii="Roboto" w:hAnsi="Roboto"/>
          <w:b/>
          <w:bCs/>
          <w:color w:val="F7923A"/>
          <w:sz w:val="24"/>
          <w:szCs w:val="24"/>
        </w:rPr>
      </w:pPr>
      <w:r w:rsidRPr="00DF5E66">
        <w:rPr>
          <w:rFonts w:ascii="Roboto" w:hAnsi="Roboto"/>
          <w:b/>
          <w:bCs/>
          <w:color w:val="F7923A"/>
          <w:sz w:val="24"/>
          <w:szCs w:val="24"/>
        </w:rPr>
        <w:t>Millised on karjäärinõustaja tööpõhimõtted?</w:t>
      </w:r>
    </w:p>
    <w:p w14:paraId="3963CE60" w14:textId="77777777" w:rsidR="00B93B90" w:rsidRPr="00DF5E66" w:rsidRDefault="00B93B90" w:rsidP="00246F8F">
      <w:pPr>
        <w:numPr>
          <w:ilvl w:val="0"/>
          <w:numId w:val="97"/>
        </w:numPr>
        <w:contextualSpacing/>
        <w:jc w:val="both"/>
        <w:rPr>
          <w:rFonts w:ascii="Roboto" w:hAnsi="Roboto" w:cs="TH SarabunPSK"/>
          <w:sz w:val="24"/>
          <w:szCs w:val="24"/>
        </w:rPr>
      </w:pPr>
      <w:r w:rsidRPr="00DF5E66">
        <w:rPr>
          <w:rFonts w:ascii="Roboto" w:hAnsi="Roboto" w:cs="TH SarabunPSK"/>
          <w:sz w:val="24"/>
          <w:szCs w:val="24"/>
        </w:rPr>
        <w:t>Karjäärinõustajad on kõrgharidusega spetsialistid, kes on läbinud karjäärinõustaja väljaõppekoolituse ning täiendavad ennast pidevalt. Suuremal osal neist on karjäärinõustaja kutse.</w:t>
      </w:r>
    </w:p>
    <w:p w14:paraId="44F11124" w14:textId="77777777" w:rsidR="00B93B90" w:rsidRPr="00DF5E66" w:rsidRDefault="00B93B90" w:rsidP="00246F8F">
      <w:pPr>
        <w:numPr>
          <w:ilvl w:val="0"/>
          <w:numId w:val="97"/>
        </w:numPr>
        <w:contextualSpacing/>
        <w:jc w:val="both"/>
        <w:rPr>
          <w:rFonts w:ascii="Roboto" w:hAnsi="Roboto" w:cs="TH SarabunPSK"/>
          <w:sz w:val="24"/>
          <w:szCs w:val="24"/>
        </w:rPr>
      </w:pPr>
      <w:r w:rsidRPr="00DF5E66">
        <w:rPr>
          <w:rFonts w:ascii="Roboto" w:hAnsi="Roboto" w:cs="TH SarabunPSK"/>
          <w:sz w:val="24"/>
          <w:szCs w:val="24"/>
        </w:rPr>
        <w:t xml:space="preserve">Karjäärinõustamise sisu on konfidentsiaalne </w:t>
      </w:r>
      <w:r w:rsidRPr="00DF5E66">
        <w:rPr>
          <w:rFonts w:ascii="Roboto" w:hAnsi="Roboto"/>
          <w:iCs/>
          <w:sz w:val="24"/>
          <w:szCs w:val="24"/>
        </w:rPr>
        <w:t>ja seda ei edastata ilma Teie nõusolekuta kolmandatele osapooltele.</w:t>
      </w:r>
    </w:p>
    <w:p w14:paraId="6F2B6ADE" w14:textId="77777777" w:rsidR="00B93B90" w:rsidRPr="00DF5E66" w:rsidRDefault="00B93B90" w:rsidP="00246F8F">
      <w:pPr>
        <w:numPr>
          <w:ilvl w:val="0"/>
          <w:numId w:val="97"/>
        </w:numPr>
        <w:contextualSpacing/>
        <w:jc w:val="both"/>
        <w:rPr>
          <w:rFonts w:ascii="Roboto" w:hAnsi="Roboto" w:cs="TH SarabunPSK"/>
          <w:sz w:val="24"/>
          <w:szCs w:val="24"/>
        </w:rPr>
      </w:pPr>
      <w:r w:rsidRPr="00DF5E66">
        <w:rPr>
          <w:rFonts w:ascii="Roboto" w:hAnsi="Roboto" w:cs="TH SarabunPSK"/>
          <w:sz w:val="24"/>
          <w:szCs w:val="24"/>
        </w:rPr>
        <w:lastRenderedPageBreak/>
        <w:t xml:space="preserve">Teilt küsitakse Teie isikukoodi, nime ja kontaktandmeid, mis kantakse töötukassa infosüsteemi. Isikuandmeid küsitakse muuhulgas ka selleks, et välja selgitada, kas teil on õigus muudele </w:t>
      </w:r>
      <w:r>
        <w:rPr>
          <w:rFonts w:ascii="Roboto" w:hAnsi="Roboto" w:cs="TH SarabunPSK"/>
          <w:sz w:val="24"/>
          <w:szCs w:val="24"/>
        </w:rPr>
        <w:t>tööturu</w:t>
      </w:r>
      <w:r w:rsidRPr="00DF5E66">
        <w:rPr>
          <w:rFonts w:ascii="Roboto" w:hAnsi="Roboto" w:cs="TH SarabunPSK"/>
          <w:sz w:val="24"/>
          <w:szCs w:val="24"/>
        </w:rPr>
        <w:t>teenustele peale karjäärinõustamise. Soovi korral on Teil võimalik osaleda karjäärinõustamisel anonüümselt, kuid sellisel juhul ei ole karjäärinõustajal võimalik Teile soovitada kõiki teenuseid, millele võib teil õigus olla.</w:t>
      </w:r>
    </w:p>
    <w:p w14:paraId="6FAFA9DA" w14:textId="77777777" w:rsidR="00B93B90" w:rsidRPr="00DF5E66" w:rsidRDefault="00B93B90" w:rsidP="00246F8F">
      <w:pPr>
        <w:numPr>
          <w:ilvl w:val="0"/>
          <w:numId w:val="97"/>
        </w:numPr>
        <w:contextualSpacing/>
        <w:jc w:val="both"/>
        <w:rPr>
          <w:rFonts w:ascii="Roboto" w:hAnsi="Roboto" w:cs="TH SarabunPSK"/>
          <w:sz w:val="24"/>
          <w:szCs w:val="24"/>
        </w:rPr>
      </w:pPr>
      <w:r w:rsidRPr="00DF5E66">
        <w:rPr>
          <w:rFonts w:ascii="Roboto" w:hAnsi="Roboto" w:cs="TH SarabunPSK"/>
          <w:sz w:val="24"/>
          <w:szCs w:val="24"/>
        </w:rPr>
        <w:t>Individuaalne karjäärinõustamine kestab tavaliselt 45 minutit. Grupinõustamise pikkus on 90-180 minutit.</w:t>
      </w:r>
    </w:p>
    <w:p w14:paraId="4113FCEB" w14:textId="77777777" w:rsidR="00B93B90" w:rsidRPr="00DF5E66" w:rsidRDefault="00B93B90" w:rsidP="00246F8F">
      <w:pPr>
        <w:numPr>
          <w:ilvl w:val="0"/>
          <w:numId w:val="97"/>
        </w:numPr>
        <w:contextualSpacing/>
        <w:jc w:val="both"/>
        <w:rPr>
          <w:rFonts w:ascii="Roboto" w:hAnsi="Roboto" w:cs="TH SarabunPSK"/>
          <w:sz w:val="24"/>
          <w:szCs w:val="24"/>
        </w:rPr>
      </w:pPr>
      <w:r w:rsidRPr="00DF5E66">
        <w:rPr>
          <w:rFonts w:ascii="Roboto" w:hAnsi="Roboto"/>
          <w:iCs/>
          <w:sz w:val="24"/>
          <w:szCs w:val="24"/>
        </w:rPr>
        <w:t>Kui olete registreeritud töötu</w:t>
      </w:r>
      <w:r>
        <w:rPr>
          <w:rFonts w:ascii="Roboto" w:hAnsi="Roboto"/>
          <w:iCs/>
          <w:sz w:val="24"/>
          <w:szCs w:val="24"/>
        </w:rPr>
        <w:t>na</w:t>
      </w:r>
      <w:r w:rsidRPr="00DF5E66">
        <w:rPr>
          <w:rFonts w:ascii="Roboto" w:hAnsi="Roboto"/>
          <w:iCs/>
          <w:sz w:val="24"/>
          <w:szCs w:val="24"/>
        </w:rPr>
        <w:t xml:space="preserve"> ja osalete karjäärinõustamise</w:t>
      </w:r>
      <w:r>
        <w:rPr>
          <w:rFonts w:ascii="Roboto" w:hAnsi="Roboto"/>
          <w:iCs/>
          <w:sz w:val="24"/>
          <w:szCs w:val="24"/>
        </w:rPr>
        <w:t>l</w:t>
      </w:r>
      <w:r w:rsidRPr="00DF5E66">
        <w:rPr>
          <w:rFonts w:ascii="Roboto" w:hAnsi="Roboto"/>
          <w:iCs/>
          <w:sz w:val="24"/>
          <w:szCs w:val="24"/>
        </w:rPr>
        <w:t xml:space="preserve"> kohapeal, on Teil õigus saada sõidu- ja majutustoetust.</w:t>
      </w:r>
    </w:p>
    <w:p w14:paraId="36DA8C6D" w14:textId="77777777" w:rsidR="00B93B90" w:rsidRPr="00DF5E66" w:rsidRDefault="00B93B90" w:rsidP="00246F8F">
      <w:pPr>
        <w:numPr>
          <w:ilvl w:val="0"/>
          <w:numId w:val="97"/>
        </w:numPr>
        <w:contextualSpacing/>
        <w:jc w:val="both"/>
        <w:rPr>
          <w:rFonts w:ascii="Roboto" w:hAnsi="Roboto" w:cs="TH SarabunPSK"/>
          <w:sz w:val="24"/>
          <w:szCs w:val="24"/>
        </w:rPr>
      </w:pPr>
      <w:r w:rsidRPr="00DF5E66">
        <w:rPr>
          <w:rFonts w:ascii="Roboto" w:hAnsi="Roboto"/>
          <w:iCs/>
          <w:sz w:val="24"/>
          <w:szCs w:val="24"/>
        </w:rPr>
        <w:t>Ootame Teid osalema teenusel kokkulepitud ajal. Juhul, kui Te ei saa osaleda, andke sellest eelnevalt teada töötukassa maakondliku osakonna infospetsialistile, karjäärinõustajale või enda nõustajale ja leppige kokku uus teenusel osalemise aeg.</w:t>
      </w:r>
    </w:p>
    <w:p w14:paraId="794A0F41" w14:textId="77777777" w:rsidR="00B93B90" w:rsidRPr="00DF5E66" w:rsidRDefault="00B93B90" w:rsidP="00B93B90">
      <w:pPr>
        <w:jc w:val="both"/>
      </w:pPr>
    </w:p>
    <w:p w14:paraId="293832C4" w14:textId="77777777" w:rsidR="00B93B90" w:rsidRPr="00DF5E66" w:rsidRDefault="00B93B90" w:rsidP="00246F8F">
      <w:pPr>
        <w:keepNext/>
        <w:numPr>
          <w:ilvl w:val="0"/>
          <w:numId w:val="96"/>
        </w:numPr>
        <w:spacing w:after="120" w:line="240" w:lineRule="auto"/>
        <w:jc w:val="both"/>
        <w:outlineLvl w:val="0"/>
        <w:rPr>
          <w:rFonts w:ascii="Roboto" w:hAnsi="Roboto"/>
          <w:b/>
          <w:bCs/>
          <w:color w:val="F7923A"/>
          <w:sz w:val="24"/>
          <w:szCs w:val="24"/>
        </w:rPr>
      </w:pPr>
      <w:r w:rsidRPr="00DF5E66">
        <w:rPr>
          <w:rFonts w:ascii="Roboto" w:hAnsi="Roboto"/>
          <w:b/>
          <w:bCs/>
          <w:color w:val="F7923A"/>
          <w:sz w:val="24"/>
          <w:szCs w:val="24"/>
        </w:rPr>
        <w:t xml:space="preserve">Karjäärinõustamise osutamise aluseks olevad õigusaktid </w:t>
      </w:r>
    </w:p>
    <w:p w14:paraId="6C00504F" w14:textId="77777777" w:rsidR="00B93B90" w:rsidRPr="00DF5E66" w:rsidRDefault="00B93B90" w:rsidP="00B93B90">
      <w:pPr>
        <w:spacing w:after="0" w:line="240" w:lineRule="auto"/>
        <w:jc w:val="both"/>
        <w:rPr>
          <w:rFonts w:ascii="Roboto" w:hAnsi="Roboto"/>
          <w:b/>
          <w:bCs/>
          <w:color w:val="F7923A"/>
          <w:sz w:val="24"/>
          <w:szCs w:val="24"/>
        </w:rPr>
      </w:pPr>
    </w:p>
    <w:p w14:paraId="6315CEFF" w14:textId="77777777" w:rsidR="00B93B90" w:rsidRPr="00DF5E66" w:rsidRDefault="00B93B90" w:rsidP="00B93B90">
      <w:pPr>
        <w:spacing w:after="120" w:line="240" w:lineRule="auto"/>
        <w:jc w:val="both"/>
        <w:rPr>
          <w:rFonts w:ascii="Roboto" w:hAnsi="Roboto"/>
          <w:iCs/>
          <w:sz w:val="24"/>
          <w:szCs w:val="24"/>
        </w:rPr>
      </w:pPr>
      <w:r w:rsidRPr="00DF5E66">
        <w:rPr>
          <w:rFonts w:ascii="Roboto" w:hAnsi="Roboto"/>
          <w:iCs/>
          <w:sz w:val="24"/>
          <w:szCs w:val="24"/>
        </w:rPr>
        <w:t xml:space="preserve">Karjäärinõustamist osutame </w:t>
      </w:r>
      <w:r>
        <w:rPr>
          <w:rFonts w:ascii="Roboto" w:hAnsi="Roboto"/>
          <w:iCs/>
          <w:sz w:val="24"/>
          <w:szCs w:val="24"/>
        </w:rPr>
        <w:t>tööturumeetmete</w:t>
      </w:r>
      <w:r w:rsidRPr="00DF5E66">
        <w:rPr>
          <w:rFonts w:ascii="Roboto" w:hAnsi="Roboto"/>
          <w:iCs/>
          <w:sz w:val="24"/>
          <w:szCs w:val="24"/>
        </w:rPr>
        <w:t xml:space="preserve"> seadus</w:t>
      </w:r>
      <w:r>
        <w:rPr>
          <w:rFonts w:ascii="Roboto" w:hAnsi="Roboto"/>
          <w:iCs/>
          <w:sz w:val="24"/>
          <w:szCs w:val="24"/>
        </w:rPr>
        <w:t xml:space="preserve">e ja </w:t>
      </w:r>
      <w:r w:rsidRPr="00DF5E66">
        <w:rPr>
          <w:rFonts w:ascii="Roboto" w:hAnsi="Roboto"/>
          <w:iCs/>
          <w:sz w:val="24"/>
          <w:szCs w:val="24"/>
        </w:rPr>
        <w:t xml:space="preserve">Vabariigi Valitsuse </w:t>
      </w:r>
      <w:r>
        <w:rPr>
          <w:rFonts w:ascii="Roboto" w:hAnsi="Roboto"/>
          <w:iCs/>
          <w:sz w:val="24"/>
          <w:szCs w:val="24"/>
        </w:rPr>
        <w:t>29.09.2023</w:t>
      </w:r>
      <w:r w:rsidRPr="00DF5E66">
        <w:rPr>
          <w:rFonts w:ascii="Roboto" w:hAnsi="Roboto"/>
          <w:iCs/>
          <w:sz w:val="24"/>
          <w:szCs w:val="24"/>
        </w:rPr>
        <w:t xml:space="preserve"> määrus</w:t>
      </w:r>
      <w:r>
        <w:rPr>
          <w:rFonts w:ascii="Roboto" w:hAnsi="Roboto"/>
          <w:iCs/>
          <w:sz w:val="24"/>
          <w:szCs w:val="24"/>
        </w:rPr>
        <w:t>e</w:t>
      </w:r>
      <w:r w:rsidRPr="00DF5E66">
        <w:rPr>
          <w:rFonts w:ascii="Roboto" w:hAnsi="Roboto"/>
          <w:iCs/>
          <w:sz w:val="24"/>
          <w:szCs w:val="24"/>
        </w:rPr>
        <w:t xml:space="preserve"> nr </w:t>
      </w:r>
      <w:r>
        <w:rPr>
          <w:rFonts w:ascii="Roboto" w:hAnsi="Roboto"/>
          <w:iCs/>
          <w:sz w:val="24"/>
          <w:szCs w:val="24"/>
        </w:rPr>
        <w:t>90</w:t>
      </w:r>
      <w:r w:rsidRPr="00DF5E66">
        <w:rPr>
          <w:rFonts w:ascii="Roboto" w:hAnsi="Roboto"/>
          <w:iCs/>
          <w:sz w:val="24"/>
          <w:szCs w:val="24"/>
        </w:rPr>
        <w:t xml:space="preserve"> </w:t>
      </w:r>
      <w:r>
        <w:rPr>
          <w:rFonts w:ascii="Roboto" w:hAnsi="Roboto"/>
          <w:iCs/>
          <w:sz w:val="24"/>
          <w:szCs w:val="24"/>
        </w:rPr>
        <w:t>„</w:t>
      </w:r>
      <w:r w:rsidRPr="00DF5E66">
        <w:rPr>
          <w:rFonts w:ascii="Roboto" w:hAnsi="Roboto"/>
          <w:iCs/>
          <w:sz w:val="24"/>
          <w:szCs w:val="24"/>
        </w:rPr>
        <w:t>Tööhõiveprogramm 202</w:t>
      </w:r>
      <w:r>
        <w:rPr>
          <w:rFonts w:ascii="Roboto" w:hAnsi="Roboto"/>
          <w:iCs/>
          <w:sz w:val="24"/>
          <w:szCs w:val="24"/>
        </w:rPr>
        <w:t>4</w:t>
      </w:r>
      <w:r w:rsidRPr="00DF5E66">
        <w:rPr>
          <w:rFonts w:ascii="Roboto" w:hAnsi="Roboto"/>
          <w:iCs/>
          <w:sz w:val="24"/>
          <w:szCs w:val="24"/>
        </w:rPr>
        <w:t>-202</w:t>
      </w:r>
      <w:r>
        <w:rPr>
          <w:rFonts w:ascii="Roboto" w:hAnsi="Roboto"/>
          <w:iCs/>
          <w:sz w:val="24"/>
          <w:szCs w:val="24"/>
        </w:rPr>
        <w:t>9“</w:t>
      </w:r>
      <w:r w:rsidRPr="00DF5E66">
        <w:rPr>
          <w:rFonts w:ascii="Roboto" w:hAnsi="Roboto"/>
          <w:iCs/>
          <w:sz w:val="24"/>
          <w:szCs w:val="24"/>
        </w:rPr>
        <w:t xml:space="preserve"> alusel.</w:t>
      </w:r>
    </w:p>
    <w:p w14:paraId="56B306D8" w14:textId="77777777" w:rsidR="00B93B90" w:rsidRPr="00DF5E66" w:rsidRDefault="00B93B90" w:rsidP="00B93B90">
      <w:pPr>
        <w:jc w:val="both"/>
      </w:pPr>
    </w:p>
    <w:p w14:paraId="2D1A7020" w14:textId="77777777" w:rsidR="00B93B90" w:rsidRPr="00DF5E66" w:rsidRDefault="00B93B90" w:rsidP="00246F8F">
      <w:pPr>
        <w:keepNext/>
        <w:numPr>
          <w:ilvl w:val="0"/>
          <w:numId w:val="96"/>
        </w:numPr>
        <w:spacing w:after="120" w:line="240" w:lineRule="auto"/>
        <w:jc w:val="both"/>
        <w:outlineLvl w:val="0"/>
        <w:rPr>
          <w:rFonts w:ascii="Roboto" w:hAnsi="Roboto"/>
          <w:b/>
          <w:bCs/>
          <w:color w:val="F7923A"/>
          <w:sz w:val="24"/>
          <w:szCs w:val="24"/>
        </w:rPr>
      </w:pPr>
      <w:r w:rsidRPr="00DF5E66">
        <w:rPr>
          <w:rFonts w:ascii="Roboto" w:hAnsi="Roboto"/>
          <w:b/>
          <w:bCs/>
          <w:color w:val="F7923A"/>
          <w:sz w:val="24"/>
          <w:szCs w:val="24"/>
        </w:rPr>
        <w:t>Kuidas meiega ühendust võtta?</w:t>
      </w:r>
    </w:p>
    <w:p w14:paraId="6A4C456D" w14:textId="77777777" w:rsidR="00B93B90" w:rsidRPr="00DF5E66" w:rsidRDefault="00B93B90" w:rsidP="00B93B90">
      <w:pPr>
        <w:spacing w:after="120" w:line="240" w:lineRule="auto"/>
        <w:jc w:val="both"/>
        <w:rPr>
          <w:rFonts w:ascii="Roboto" w:hAnsi="Roboto"/>
          <w:sz w:val="24"/>
          <w:szCs w:val="24"/>
        </w:rPr>
      </w:pPr>
      <w:r w:rsidRPr="00DF5E66">
        <w:rPr>
          <w:rFonts w:ascii="Roboto" w:hAnsi="Roboto"/>
          <w:sz w:val="24"/>
          <w:szCs w:val="24"/>
        </w:rPr>
        <w:t xml:space="preserve">Lisainfot meie lahtiolekuaegade, karjäärinõustamise ja karjäärinõustajate kontaktandmete kohta saate vaadata </w:t>
      </w:r>
      <w:hyperlink r:id="rId9" w:history="1">
        <w:r w:rsidRPr="00DF5E66">
          <w:rPr>
            <w:rFonts w:ascii="Roboto" w:hAnsi="Roboto"/>
            <w:color w:val="F7923A"/>
            <w:sz w:val="24"/>
            <w:szCs w:val="24"/>
            <w:u w:val="single"/>
          </w:rPr>
          <w:t>www.tootukassa.ee</w:t>
        </w:r>
      </w:hyperlink>
      <w:r w:rsidRPr="00DF5E66">
        <w:rPr>
          <w:rFonts w:ascii="Roboto" w:hAnsi="Roboto"/>
          <w:sz w:val="24"/>
          <w:szCs w:val="24"/>
        </w:rPr>
        <w:t xml:space="preserve"> ja </w:t>
      </w:r>
      <w:hyperlink r:id="rId10" w:history="1">
        <w:r w:rsidRPr="00DF5E66">
          <w:rPr>
            <w:rFonts w:ascii="Roboto" w:hAnsi="Roboto"/>
            <w:color w:val="F7923A"/>
            <w:sz w:val="24"/>
            <w:szCs w:val="24"/>
            <w:u w:val="single"/>
          </w:rPr>
          <w:t>www.minukarjäär.ee</w:t>
        </w:r>
      </w:hyperlink>
      <w:r w:rsidRPr="00DF5E66">
        <w:rPr>
          <w:rFonts w:ascii="Roboto" w:hAnsi="Roboto"/>
          <w:sz w:val="24"/>
          <w:szCs w:val="24"/>
        </w:rPr>
        <w:t xml:space="preserve">, küsida infotelefonilt </w:t>
      </w:r>
      <w:r>
        <w:rPr>
          <w:rFonts w:ascii="Roboto" w:hAnsi="Roboto"/>
          <w:sz w:val="24"/>
          <w:szCs w:val="24"/>
        </w:rPr>
        <w:t>777 3000</w:t>
      </w:r>
      <w:r w:rsidRPr="00DF5E66">
        <w:rPr>
          <w:rFonts w:ascii="Roboto" w:hAnsi="Roboto"/>
          <w:sz w:val="24"/>
          <w:szCs w:val="24"/>
        </w:rPr>
        <w:t xml:space="preserve"> või oma nõustajalt.</w:t>
      </w:r>
    </w:p>
    <w:p w14:paraId="0B106395" w14:textId="77777777" w:rsidR="00B93B90" w:rsidRPr="00DF5E66" w:rsidRDefault="00B93B90" w:rsidP="00B93B90">
      <w:pPr>
        <w:spacing w:after="120" w:line="240" w:lineRule="auto"/>
        <w:jc w:val="both"/>
        <w:rPr>
          <w:rFonts w:ascii="Roboto" w:eastAsia="Times New Roman" w:hAnsi="Roboto"/>
          <w:sz w:val="24"/>
          <w:szCs w:val="24"/>
        </w:rPr>
      </w:pPr>
    </w:p>
    <w:p w14:paraId="0EC8FDB5" w14:textId="77777777" w:rsidR="00B93B90" w:rsidRPr="00DF5E66" w:rsidRDefault="00B93B90" w:rsidP="00B93B90">
      <w:pPr>
        <w:spacing w:after="120" w:line="240" w:lineRule="auto"/>
        <w:jc w:val="both"/>
        <w:rPr>
          <w:rFonts w:ascii="Roboto" w:eastAsia="Times New Roman" w:hAnsi="Roboto"/>
          <w:sz w:val="24"/>
          <w:szCs w:val="24"/>
        </w:rPr>
      </w:pPr>
      <w:r w:rsidRPr="00DF5E66">
        <w:rPr>
          <w:rFonts w:ascii="Roboto" w:eastAsia="Times New Roman" w:hAnsi="Roboto"/>
          <w:sz w:val="24"/>
          <w:szCs w:val="24"/>
        </w:rPr>
        <w:t>A</w:t>
      </w:r>
      <w:r w:rsidRPr="00DF5E66" w:rsidDel="00664FB3">
        <w:rPr>
          <w:rFonts w:ascii="Roboto" w:eastAsia="Times New Roman" w:hAnsi="Roboto"/>
          <w:sz w:val="24"/>
          <w:szCs w:val="24"/>
        </w:rPr>
        <w:t xml:space="preserve">rvamusi </w:t>
      </w:r>
      <w:r w:rsidRPr="00DF5E66">
        <w:rPr>
          <w:rFonts w:ascii="Roboto" w:eastAsia="Times New Roman" w:hAnsi="Roboto"/>
          <w:sz w:val="24"/>
          <w:szCs w:val="24"/>
        </w:rPr>
        <w:t>ja ettepanekuid karjäärinõustamise</w:t>
      </w:r>
      <w:r w:rsidRPr="00DF5E66" w:rsidDel="00664FB3">
        <w:rPr>
          <w:rFonts w:ascii="Roboto" w:eastAsia="Times New Roman" w:hAnsi="Roboto"/>
          <w:sz w:val="24"/>
          <w:szCs w:val="24"/>
        </w:rPr>
        <w:t xml:space="preserve"> paremaks korraldamiseks saa</w:t>
      </w:r>
      <w:r w:rsidRPr="00DF5E66">
        <w:rPr>
          <w:rFonts w:ascii="Roboto" w:eastAsia="Times New Roman" w:hAnsi="Roboto"/>
          <w:sz w:val="24"/>
          <w:szCs w:val="24"/>
        </w:rPr>
        <w:t>te</w:t>
      </w:r>
      <w:r w:rsidRPr="00DF5E66" w:rsidDel="00664FB3">
        <w:rPr>
          <w:rFonts w:ascii="Roboto" w:eastAsia="Times New Roman" w:hAnsi="Roboto"/>
          <w:sz w:val="24"/>
          <w:szCs w:val="24"/>
        </w:rPr>
        <w:t xml:space="preserve"> esitada e-posti aadressil </w:t>
      </w:r>
      <w:r w:rsidRPr="00DF5E66">
        <w:rPr>
          <w:rFonts w:ascii="Roboto" w:eastAsia="Times New Roman" w:hAnsi="Roboto"/>
          <w:color w:val="F7923A"/>
          <w:sz w:val="24"/>
          <w:szCs w:val="24"/>
          <w:u w:val="single"/>
        </w:rPr>
        <w:t>karjaar@tootukassa.ee</w:t>
      </w:r>
      <w:r w:rsidRPr="00DF5E66" w:rsidDel="00664FB3">
        <w:rPr>
          <w:rFonts w:ascii="Roboto" w:eastAsia="Times New Roman" w:hAnsi="Roboto"/>
          <w:sz w:val="24"/>
          <w:szCs w:val="24"/>
        </w:rPr>
        <w:t xml:space="preserve"> või</w:t>
      </w:r>
      <w:r w:rsidRPr="00DF5E66">
        <w:rPr>
          <w:rFonts w:ascii="Roboto" w:eastAsia="Times New Roman" w:hAnsi="Roboto"/>
          <w:sz w:val="24"/>
          <w:szCs w:val="24"/>
        </w:rPr>
        <w:t xml:space="preserve"> kirja teel: Eesti Töötukassa,</w:t>
      </w:r>
      <w:r w:rsidRPr="00DF5E66" w:rsidDel="00664FB3">
        <w:rPr>
          <w:rFonts w:ascii="Roboto" w:eastAsia="Times New Roman" w:hAnsi="Roboto"/>
          <w:sz w:val="24"/>
          <w:szCs w:val="24"/>
        </w:rPr>
        <w:t xml:space="preserve"> Lasnamäe 2, 11412 Tallinn.</w:t>
      </w:r>
    </w:p>
    <w:p w14:paraId="2B367870" w14:textId="77777777" w:rsidR="00083F73" w:rsidRDefault="00083F73" w:rsidP="00F32A28">
      <w:pPr>
        <w:spacing w:after="0" w:line="240" w:lineRule="auto"/>
        <w:jc w:val="right"/>
        <w:rPr>
          <w:rFonts w:ascii="Times New Roman" w:eastAsia="Times New Roman" w:hAnsi="Times New Roman"/>
          <w:bCs/>
          <w:noProof/>
          <w:sz w:val="20"/>
          <w:szCs w:val="20"/>
        </w:rPr>
      </w:pPr>
    </w:p>
    <w:bookmarkEnd w:id="0"/>
    <w:p w14:paraId="7B6D04C1" w14:textId="6E39E276" w:rsidR="00AB6992" w:rsidRPr="0092306D" w:rsidRDefault="00AB6992" w:rsidP="00F9017E">
      <w:pPr>
        <w:spacing w:after="0" w:line="240" w:lineRule="auto"/>
        <w:rPr>
          <w:rFonts w:ascii="Times New Roman" w:eastAsia="Times New Roman" w:hAnsi="Times New Roman"/>
          <w:sz w:val="24"/>
          <w:szCs w:val="24"/>
          <w:lang w:eastAsia="ar-SA"/>
        </w:rPr>
      </w:pPr>
    </w:p>
    <w:sectPr w:rsidR="00AB6992" w:rsidRPr="0092306D" w:rsidSect="00F9017E">
      <w:footerReference w:type="default" r:id="rId11"/>
      <w:pgSz w:w="11906" w:h="16838"/>
      <w:pgMar w:top="993" w:right="1133"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49FCD" w14:textId="77777777" w:rsidR="004B5E82" w:rsidRDefault="004B5E82">
      <w:pPr>
        <w:spacing w:after="0" w:line="240" w:lineRule="auto"/>
      </w:pPr>
      <w:r>
        <w:separator/>
      </w:r>
    </w:p>
  </w:endnote>
  <w:endnote w:type="continuationSeparator" w:id="0">
    <w:p w14:paraId="38F5C779" w14:textId="77777777" w:rsidR="004B5E82" w:rsidRDefault="004B5E82">
      <w:pPr>
        <w:spacing w:after="0" w:line="240" w:lineRule="auto"/>
      </w:pPr>
      <w:r>
        <w:continuationSeparator/>
      </w:r>
    </w:p>
  </w:endnote>
  <w:endnote w:type="continuationNotice" w:id="1">
    <w:p w14:paraId="36395EC5" w14:textId="77777777" w:rsidR="004B5E82" w:rsidRDefault="004B5E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gency FB">
    <w:charset w:val="00"/>
    <w:family w:val="swiss"/>
    <w:pitch w:val="variable"/>
    <w:sig w:usb0="00000003" w:usb1="00000000" w:usb2="00000000" w:usb3="00000000" w:csb0="00000001" w:csb1="00000000"/>
  </w:font>
  <w:font w:name="Wingdings, Symbol">
    <w:altName w:val="Wingdings"/>
    <w:charset w:val="02"/>
    <w:family w:val="auto"/>
    <w:pitch w:val="variable"/>
  </w:font>
  <w:font w:name="Symbol, Times">
    <w:altName w:val="Symbol"/>
    <w:charset w:val="02"/>
    <w:family w:val="roman"/>
    <w:pitch w:val="variable"/>
  </w:font>
  <w:font w:name="Roboto">
    <w:panose1 w:val="02000000000000000000"/>
    <w:charset w:val="BA"/>
    <w:family w:val="auto"/>
    <w:pitch w:val="variable"/>
    <w:sig w:usb0="E00002FF" w:usb1="5000205B" w:usb2="00000020" w:usb3="00000000" w:csb0="0000019F" w:csb1="00000000"/>
  </w:font>
  <w:font w:name="Calibri Light">
    <w:panose1 w:val="020F0302020204030204"/>
    <w:charset w:val="BA"/>
    <w:family w:val="swiss"/>
    <w:pitch w:val="variable"/>
    <w:sig w:usb0="E4002EFF" w:usb1="C2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Segoe UI">
    <w:panose1 w:val="020B0502040204020203"/>
    <w:charset w:val="BA"/>
    <w:family w:val="swiss"/>
    <w:pitch w:val="variable"/>
    <w:sig w:usb0="E4002EFF" w:usb1="C000E47F" w:usb2="00000009" w:usb3="00000000" w:csb0="000001FF" w:csb1="00000000"/>
  </w:font>
  <w:font w:name="TH SarabunPSK">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4C6A5" w14:textId="77777777" w:rsidR="00097331" w:rsidRPr="00A93DBF" w:rsidRDefault="00097331" w:rsidP="00C66197">
    <w:pPr>
      <w:pStyle w:val="Jalus"/>
      <w:jc w:val="cen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A1A4E" w14:textId="77777777" w:rsidR="004B5E82" w:rsidRDefault="004B5E82">
      <w:pPr>
        <w:spacing w:after="0" w:line="240" w:lineRule="auto"/>
      </w:pPr>
      <w:r>
        <w:separator/>
      </w:r>
    </w:p>
  </w:footnote>
  <w:footnote w:type="continuationSeparator" w:id="0">
    <w:p w14:paraId="76C03707" w14:textId="77777777" w:rsidR="004B5E82" w:rsidRDefault="004B5E82">
      <w:pPr>
        <w:spacing w:after="0" w:line="240" w:lineRule="auto"/>
      </w:pPr>
      <w:r>
        <w:continuationSeparator/>
      </w:r>
    </w:p>
  </w:footnote>
  <w:footnote w:type="continuationNotice" w:id="1">
    <w:p w14:paraId="3518EA8C" w14:textId="77777777" w:rsidR="004B5E82" w:rsidRDefault="004B5E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3.2pt;height:13.2pt" o:bullet="t">
        <v:imagedata r:id="rId1" o:title=""/>
      </v:shape>
    </w:pict>
  </w:numPicBullet>
  <w:numPicBullet w:numPicBulletId="1">
    <w:pict>
      <v:shape id="_x0000_i1029" type="#_x0000_t75" alt="get-attachment" style="width:11.4pt;height:9.6pt;visibility:visible" o:bullet="t">
        <v:imagedata r:id="rId2" o:title=""/>
      </v:shape>
    </w:pict>
  </w:numPicBullet>
  <w:abstractNum w:abstractNumId="0" w15:restartNumberingAfterBreak="0">
    <w:nsid w:val="00000004"/>
    <w:multiLevelType w:val="singleLevel"/>
    <w:tmpl w:val="00000004"/>
    <w:name w:val="WW8Num5"/>
    <w:lvl w:ilvl="0">
      <w:start w:val="1"/>
      <w:numFmt w:val="decimal"/>
      <w:lvlText w:val="%1."/>
      <w:lvlJc w:val="left"/>
      <w:pPr>
        <w:tabs>
          <w:tab w:val="num" w:pos="360"/>
        </w:tabs>
        <w:ind w:left="360" w:hanging="360"/>
      </w:pPr>
    </w:lvl>
  </w:abstractNum>
  <w:abstractNum w:abstractNumId="1" w15:restartNumberingAfterBreak="0">
    <w:nsid w:val="00000007"/>
    <w:multiLevelType w:val="singleLevel"/>
    <w:tmpl w:val="00000007"/>
    <w:lvl w:ilvl="0">
      <w:start w:val="1"/>
      <w:numFmt w:val="decimal"/>
      <w:lvlText w:val="%1."/>
      <w:lvlJc w:val="left"/>
      <w:pPr>
        <w:ind w:left="360" w:hanging="360"/>
      </w:pPr>
    </w:lvl>
  </w:abstractNum>
  <w:abstractNum w:abstractNumId="2" w15:restartNumberingAfterBreak="0">
    <w:nsid w:val="0000000A"/>
    <w:multiLevelType w:val="multilevel"/>
    <w:tmpl w:val="0000000A"/>
    <w:name w:val="WW8Num12"/>
    <w:lvl w:ilvl="0">
      <w:numFmt w:val="bullet"/>
      <w:lvlText w:val="-"/>
      <w:lvlJc w:val="left"/>
      <w:pPr>
        <w:tabs>
          <w:tab w:val="num" w:pos="0"/>
        </w:tabs>
        <w:ind w:left="720" w:hanging="360"/>
      </w:pPr>
      <w:rPr>
        <w:rFonts w:ascii="Times New Roman" w:hAnsi="Times New Roman" w:cs="Times New Roman"/>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1009A4"/>
    <w:multiLevelType w:val="hybridMultilevel"/>
    <w:tmpl w:val="DB1C53DE"/>
    <w:lvl w:ilvl="0" w:tplc="867A609C">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017F0640"/>
    <w:multiLevelType w:val="hybridMultilevel"/>
    <w:tmpl w:val="FCBA088C"/>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 w15:restartNumberingAfterBreak="0">
    <w:nsid w:val="01DB4A78"/>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34804B5"/>
    <w:multiLevelType w:val="multilevel"/>
    <w:tmpl w:val="66146C24"/>
    <w:styleLink w:val="WW8Num16"/>
    <w:lvl w:ilvl="0">
      <w:start w:val="1"/>
      <w:numFmt w:val="decimal"/>
      <w:lvlText w:val="%1."/>
      <w:lvlJc w:val="left"/>
      <w:pPr>
        <w:ind w:left="360" w:hanging="360"/>
      </w:pPr>
      <w:rPr>
        <w:rFonts w:cs="Times New Roman"/>
      </w:rPr>
    </w:lvl>
    <w:lvl w:ilvl="1">
      <w:start w:val="1"/>
      <w:numFmt w:val="decimal"/>
      <w:lvlText w:val="%1.%2."/>
      <w:lvlJc w:val="left"/>
      <w:pPr>
        <w:ind w:left="720" w:hanging="360"/>
      </w:pPr>
      <w:rPr>
        <w:rFonts w:cs="Times New Roman"/>
      </w:rPr>
    </w:lvl>
    <w:lvl w:ilvl="2">
      <w:start w:val="1"/>
      <w:numFmt w:val="decimal"/>
      <w:lvlText w:val="%1.%2.%3."/>
      <w:lvlJc w:val="left"/>
      <w:pPr>
        <w:ind w:left="1440" w:hanging="720"/>
      </w:pPr>
      <w:rPr>
        <w:rFonts w:cs="Times New Roman"/>
      </w:rPr>
    </w:lvl>
    <w:lvl w:ilvl="3">
      <w:start w:val="1"/>
      <w:numFmt w:val="decimal"/>
      <w:lvlText w:val="%1.%2.%3.%4."/>
      <w:lvlJc w:val="left"/>
      <w:pPr>
        <w:ind w:left="1800" w:hanging="720"/>
      </w:pPr>
      <w:rPr>
        <w:rFonts w:cs="Times New Roman"/>
      </w:rPr>
    </w:lvl>
    <w:lvl w:ilvl="4">
      <w:start w:val="1"/>
      <w:numFmt w:val="decimal"/>
      <w:lvlText w:val="%1.%2.%3.%4.%5."/>
      <w:lvlJc w:val="left"/>
      <w:pPr>
        <w:ind w:left="2520" w:hanging="1080"/>
      </w:pPr>
      <w:rPr>
        <w:rFonts w:cs="Times New Roman"/>
      </w:rPr>
    </w:lvl>
    <w:lvl w:ilvl="5">
      <w:start w:val="1"/>
      <w:numFmt w:val="decimal"/>
      <w:lvlText w:val="%1.%2.%3.%4.%5.%6."/>
      <w:lvlJc w:val="left"/>
      <w:pPr>
        <w:ind w:left="2880" w:hanging="1080"/>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960" w:hanging="1440"/>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0457368F"/>
    <w:multiLevelType w:val="hybridMultilevel"/>
    <w:tmpl w:val="7C5E9796"/>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8" w15:restartNumberingAfterBreak="0">
    <w:nsid w:val="04B94BC2"/>
    <w:multiLevelType w:val="hybridMultilevel"/>
    <w:tmpl w:val="2D741152"/>
    <w:lvl w:ilvl="0" w:tplc="D6B0DEE0">
      <w:start w:val="1"/>
      <w:numFmt w:val="decimal"/>
      <w:lvlText w:val="%1."/>
      <w:lvlJc w:val="left"/>
      <w:pPr>
        <w:ind w:left="360" w:hanging="360"/>
      </w:pPr>
      <w:rPr>
        <w:rFonts w:hint="default"/>
        <w:i w:val="0"/>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9" w15:restartNumberingAfterBreak="0">
    <w:nsid w:val="060B10B8"/>
    <w:multiLevelType w:val="hybridMultilevel"/>
    <w:tmpl w:val="40C4FA3E"/>
    <w:lvl w:ilvl="0" w:tplc="7F1E1562">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 w15:restartNumberingAfterBreak="0">
    <w:nsid w:val="0631269C"/>
    <w:multiLevelType w:val="hybridMultilevel"/>
    <w:tmpl w:val="D2A0CCA6"/>
    <w:lvl w:ilvl="0" w:tplc="9766C25C">
      <w:start w:val="3"/>
      <w:numFmt w:val="bullet"/>
      <w:lvlText w:val="-"/>
      <w:lvlJc w:val="left"/>
      <w:pPr>
        <w:ind w:left="360" w:hanging="360"/>
      </w:pPr>
      <w:rPr>
        <w:rFonts w:ascii="Calibri" w:eastAsia="Calibri" w:hAnsi="Calibri" w:cs="Times New Roman"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11" w15:restartNumberingAfterBreak="0">
    <w:nsid w:val="06701A88"/>
    <w:multiLevelType w:val="hybridMultilevel"/>
    <w:tmpl w:val="19A4FDD8"/>
    <w:lvl w:ilvl="0" w:tplc="7F1E1562">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83C1425"/>
    <w:multiLevelType w:val="hybridMultilevel"/>
    <w:tmpl w:val="C78AAA62"/>
    <w:lvl w:ilvl="0" w:tplc="9766C25C">
      <w:start w:val="3"/>
      <w:numFmt w:val="bullet"/>
      <w:lvlText w:val="-"/>
      <w:lvlJc w:val="left"/>
      <w:pPr>
        <w:ind w:left="720" w:hanging="360"/>
      </w:pPr>
      <w:rPr>
        <w:rFonts w:ascii="Calibri" w:eastAsia="Calibri" w:hAnsi="Calibri" w:cs="Times New Roman" w:hint="default"/>
        <w:b/>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3" w15:restartNumberingAfterBreak="0">
    <w:nsid w:val="08B9642A"/>
    <w:multiLevelType w:val="multilevel"/>
    <w:tmpl w:val="CDD84DD0"/>
    <w:styleLink w:val="WW8Num11"/>
    <w:lvl w:ilvl="0">
      <w:numFmt w:val="bullet"/>
      <w:lvlText w:val="-"/>
      <w:lvlJc w:val="left"/>
      <w:pPr>
        <w:ind w:left="720" w:hanging="360"/>
      </w:pPr>
      <w:rPr>
        <w:rFonts w:ascii="Times New Roman" w:eastAsia="Times New Roman" w:hAnsi="Times New Roman"/>
        <w:sz w:val="20"/>
      </w:rPr>
    </w:lvl>
    <w:lvl w:ilvl="1">
      <w:start w:val="1"/>
      <w:numFmt w:val="decimal"/>
      <w:lvlText w:val="%1.%2"/>
      <w:lvlJc w:val="left"/>
      <w:pPr>
        <w:ind w:left="720" w:hanging="3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abstractNum w:abstractNumId="14" w15:restartNumberingAfterBreak="0">
    <w:nsid w:val="08CD5CE5"/>
    <w:multiLevelType w:val="hybridMultilevel"/>
    <w:tmpl w:val="1C543D4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08D761E1"/>
    <w:multiLevelType w:val="hybridMultilevel"/>
    <w:tmpl w:val="5C268A46"/>
    <w:lvl w:ilvl="0" w:tplc="9766C25C">
      <w:start w:val="3"/>
      <w:numFmt w:val="bullet"/>
      <w:lvlText w:val="-"/>
      <w:lvlJc w:val="left"/>
      <w:pPr>
        <w:ind w:left="360" w:hanging="360"/>
      </w:pPr>
      <w:rPr>
        <w:rFonts w:ascii="Calibri" w:eastAsia="Calibri" w:hAnsi="Calibri"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6" w15:restartNumberingAfterBreak="0">
    <w:nsid w:val="08EF6231"/>
    <w:multiLevelType w:val="hybridMultilevel"/>
    <w:tmpl w:val="BB566030"/>
    <w:lvl w:ilvl="0" w:tplc="A1BE8452">
      <w:start w:val="1"/>
      <w:numFmt w:val="decimal"/>
      <w:lvlText w:val="%1."/>
      <w:lvlJc w:val="left"/>
      <w:pPr>
        <w:ind w:left="360" w:hanging="360"/>
      </w:pPr>
      <w:rPr>
        <w:rFonts w:eastAsia="Calibri"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7" w15:restartNumberingAfterBreak="0">
    <w:nsid w:val="0A5F1A58"/>
    <w:multiLevelType w:val="hybridMultilevel"/>
    <w:tmpl w:val="2BEC5B6E"/>
    <w:lvl w:ilvl="0" w:tplc="04250011">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 w15:restartNumberingAfterBreak="0">
    <w:nsid w:val="0B6723A6"/>
    <w:multiLevelType w:val="hybridMultilevel"/>
    <w:tmpl w:val="4D60E82E"/>
    <w:lvl w:ilvl="0" w:tplc="AF4EB3B8">
      <w:start w:val="1"/>
      <w:numFmt w:val="lowerLetter"/>
      <w:lvlText w:val="%1."/>
      <w:lvlJc w:val="left"/>
      <w:pPr>
        <w:ind w:left="1001" w:hanging="360"/>
      </w:pPr>
      <w:rPr>
        <w:rFonts w:hint="default"/>
        <w:b w:val="0"/>
        <w:bCs/>
        <w:sz w:val="24"/>
        <w:szCs w:val="24"/>
      </w:rPr>
    </w:lvl>
    <w:lvl w:ilvl="1" w:tplc="FFFFFFFF" w:tentative="1">
      <w:start w:val="1"/>
      <w:numFmt w:val="bullet"/>
      <w:lvlText w:val="o"/>
      <w:lvlJc w:val="left"/>
      <w:pPr>
        <w:ind w:left="1721" w:hanging="360"/>
      </w:pPr>
      <w:rPr>
        <w:rFonts w:ascii="Courier New" w:hAnsi="Courier New" w:cs="Courier New" w:hint="default"/>
      </w:rPr>
    </w:lvl>
    <w:lvl w:ilvl="2" w:tplc="FFFFFFFF" w:tentative="1">
      <w:start w:val="1"/>
      <w:numFmt w:val="bullet"/>
      <w:lvlText w:val=""/>
      <w:lvlJc w:val="left"/>
      <w:pPr>
        <w:ind w:left="2441" w:hanging="360"/>
      </w:pPr>
      <w:rPr>
        <w:rFonts w:ascii="Wingdings" w:hAnsi="Wingdings" w:hint="default"/>
      </w:rPr>
    </w:lvl>
    <w:lvl w:ilvl="3" w:tplc="FFFFFFFF" w:tentative="1">
      <w:start w:val="1"/>
      <w:numFmt w:val="bullet"/>
      <w:lvlText w:val=""/>
      <w:lvlJc w:val="left"/>
      <w:pPr>
        <w:ind w:left="3161" w:hanging="360"/>
      </w:pPr>
      <w:rPr>
        <w:rFonts w:ascii="Symbol" w:hAnsi="Symbol" w:hint="default"/>
      </w:rPr>
    </w:lvl>
    <w:lvl w:ilvl="4" w:tplc="FFFFFFFF" w:tentative="1">
      <w:start w:val="1"/>
      <w:numFmt w:val="bullet"/>
      <w:lvlText w:val="o"/>
      <w:lvlJc w:val="left"/>
      <w:pPr>
        <w:ind w:left="3881" w:hanging="360"/>
      </w:pPr>
      <w:rPr>
        <w:rFonts w:ascii="Courier New" w:hAnsi="Courier New" w:cs="Courier New" w:hint="default"/>
      </w:rPr>
    </w:lvl>
    <w:lvl w:ilvl="5" w:tplc="FFFFFFFF" w:tentative="1">
      <w:start w:val="1"/>
      <w:numFmt w:val="bullet"/>
      <w:lvlText w:val=""/>
      <w:lvlJc w:val="left"/>
      <w:pPr>
        <w:ind w:left="4601" w:hanging="360"/>
      </w:pPr>
      <w:rPr>
        <w:rFonts w:ascii="Wingdings" w:hAnsi="Wingdings" w:hint="default"/>
      </w:rPr>
    </w:lvl>
    <w:lvl w:ilvl="6" w:tplc="FFFFFFFF" w:tentative="1">
      <w:start w:val="1"/>
      <w:numFmt w:val="bullet"/>
      <w:lvlText w:val=""/>
      <w:lvlJc w:val="left"/>
      <w:pPr>
        <w:ind w:left="5321" w:hanging="360"/>
      </w:pPr>
      <w:rPr>
        <w:rFonts w:ascii="Symbol" w:hAnsi="Symbol" w:hint="default"/>
      </w:rPr>
    </w:lvl>
    <w:lvl w:ilvl="7" w:tplc="FFFFFFFF" w:tentative="1">
      <w:start w:val="1"/>
      <w:numFmt w:val="bullet"/>
      <w:lvlText w:val="o"/>
      <w:lvlJc w:val="left"/>
      <w:pPr>
        <w:ind w:left="6041" w:hanging="360"/>
      </w:pPr>
      <w:rPr>
        <w:rFonts w:ascii="Courier New" w:hAnsi="Courier New" w:cs="Courier New" w:hint="default"/>
      </w:rPr>
    </w:lvl>
    <w:lvl w:ilvl="8" w:tplc="FFFFFFFF" w:tentative="1">
      <w:start w:val="1"/>
      <w:numFmt w:val="bullet"/>
      <w:lvlText w:val=""/>
      <w:lvlJc w:val="left"/>
      <w:pPr>
        <w:ind w:left="6761" w:hanging="360"/>
      </w:pPr>
      <w:rPr>
        <w:rFonts w:ascii="Wingdings" w:hAnsi="Wingdings" w:hint="default"/>
      </w:rPr>
    </w:lvl>
  </w:abstractNum>
  <w:abstractNum w:abstractNumId="19" w15:restartNumberingAfterBreak="0">
    <w:nsid w:val="0BB13FDB"/>
    <w:multiLevelType w:val="hybridMultilevel"/>
    <w:tmpl w:val="04BE30B0"/>
    <w:lvl w:ilvl="0" w:tplc="7F1E1562">
      <w:start w:val="1"/>
      <w:numFmt w:val="decimal"/>
      <w:lvlText w:val="%1."/>
      <w:lvlJc w:val="left"/>
      <w:pPr>
        <w:ind w:left="360" w:hanging="360"/>
      </w:pPr>
      <w:rPr>
        <w:rFonts w:hint="default"/>
      </w:r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0" w15:restartNumberingAfterBreak="0">
    <w:nsid w:val="0BDA5D4E"/>
    <w:multiLevelType w:val="hybridMultilevel"/>
    <w:tmpl w:val="8B861CE8"/>
    <w:lvl w:ilvl="0" w:tplc="705E6474">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C787678"/>
    <w:multiLevelType w:val="hybridMultilevel"/>
    <w:tmpl w:val="6408F4CC"/>
    <w:lvl w:ilvl="0" w:tplc="E6D6522E">
      <w:start w:val="1"/>
      <w:numFmt w:val="decimal"/>
      <w:lvlText w:val="%1."/>
      <w:lvlJc w:val="left"/>
      <w:pPr>
        <w:ind w:left="360" w:hanging="360"/>
      </w:pPr>
      <w:rPr>
        <w:rFonts w:hint="default"/>
      </w:rPr>
    </w:lvl>
    <w:lvl w:ilvl="1" w:tplc="04250019">
      <w:start w:val="1"/>
      <w:numFmt w:val="lowerLetter"/>
      <w:lvlText w:val="%2."/>
      <w:lvlJc w:val="left"/>
      <w:pPr>
        <w:ind w:left="1080" w:hanging="360"/>
      </w:pPr>
    </w:lvl>
    <w:lvl w:ilvl="2" w:tplc="0425001B">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22" w15:restartNumberingAfterBreak="0">
    <w:nsid w:val="0CB64B3C"/>
    <w:multiLevelType w:val="hybridMultilevel"/>
    <w:tmpl w:val="DC3689D2"/>
    <w:lvl w:ilvl="0" w:tplc="B1CC6802">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CD1702F"/>
    <w:multiLevelType w:val="multilevel"/>
    <w:tmpl w:val="0B04E4E0"/>
    <w:styleLink w:val="WW8Num10"/>
    <w:lvl w:ilvl="0">
      <w:start w:val="1"/>
      <w:numFmt w:val="decimal"/>
      <w:lvlText w:val="%1."/>
      <w:lvlJc w:val="left"/>
      <w:pPr>
        <w:ind w:left="720" w:hanging="360"/>
      </w:pPr>
      <w:rPr>
        <w:rFonts w:cs="Times New Roman"/>
        <w:sz w:val="22"/>
        <w:szCs w:val="22"/>
      </w:rPr>
    </w:lvl>
    <w:lvl w:ilvl="1">
      <w:start w:val="1"/>
      <w:numFmt w:val="lowerLetter"/>
      <w:lvlText w:val="%2."/>
      <w:lvlJc w:val="left"/>
      <w:pPr>
        <w:ind w:left="1440" w:hanging="360"/>
      </w:pPr>
      <w:rPr>
        <w:rFonts w:cs="Times New Roman"/>
        <w:sz w:val="22"/>
        <w:szCs w:val="22"/>
      </w:rPr>
    </w:lvl>
    <w:lvl w:ilvl="2">
      <w:start w:val="1"/>
      <w:numFmt w:val="lowerRoman"/>
      <w:lvlText w:val="%3."/>
      <w:lvlJc w:val="right"/>
      <w:pPr>
        <w:ind w:left="2160" w:hanging="180"/>
      </w:pPr>
      <w:rPr>
        <w:rFonts w:cs="Times New Roman"/>
        <w:sz w:val="22"/>
        <w:szCs w:val="22"/>
      </w:rPr>
    </w:lvl>
    <w:lvl w:ilvl="3">
      <w:start w:val="1"/>
      <w:numFmt w:val="decimal"/>
      <w:lvlText w:val="%4."/>
      <w:lvlJc w:val="left"/>
      <w:pPr>
        <w:ind w:left="2880" w:hanging="360"/>
      </w:pPr>
      <w:rPr>
        <w:rFonts w:cs="Times New Roman"/>
        <w:sz w:val="22"/>
        <w:szCs w:val="22"/>
      </w:rPr>
    </w:lvl>
    <w:lvl w:ilvl="4">
      <w:start w:val="1"/>
      <w:numFmt w:val="lowerLetter"/>
      <w:lvlText w:val="%5."/>
      <w:lvlJc w:val="left"/>
      <w:pPr>
        <w:ind w:left="3600" w:hanging="360"/>
      </w:pPr>
      <w:rPr>
        <w:rFonts w:cs="Times New Roman"/>
        <w:sz w:val="22"/>
        <w:szCs w:val="22"/>
      </w:rPr>
    </w:lvl>
    <w:lvl w:ilvl="5">
      <w:start w:val="1"/>
      <w:numFmt w:val="lowerRoman"/>
      <w:lvlText w:val="%6."/>
      <w:lvlJc w:val="right"/>
      <w:pPr>
        <w:ind w:left="4320" w:hanging="180"/>
      </w:pPr>
      <w:rPr>
        <w:rFonts w:cs="Times New Roman"/>
        <w:sz w:val="22"/>
        <w:szCs w:val="22"/>
      </w:rPr>
    </w:lvl>
    <w:lvl w:ilvl="6">
      <w:start w:val="1"/>
      <w:numFmt w:val="decimal"/>
      <w:lvlText w:val="%7."/>
      <w:lvlJc w:val="left"/>
      <w:pPr>
        <w:ind w:left="5040" w:hanging="360"/>
      </w:pPr>
      <w:rPr>
        <w:rFonts w:cs="Times New Roman"/>
        <w:sz w:val="22"/>
        <w:szCs w:val="22"/>
      </w:rPr>
    </w:lvl>
    <w:lvl w:ilvl="7">
      <w:start w:val="1"/>
      <w:numFmt w:val="lowerLetter"/>
      <w:lvlText w:val="%8."/>
      <w:lvlJc w:val="left"/>
      <w:pPr>
        <w:ind w:left="5760" w:hanging="360"/>
      </w:pPr>
      <w:rPr>
        <w:rFonts w:cs="Times New Roman"/>
        <w:sz w:val="22"/>
        <w:szCs w:val="22"/>
      </w:rPr>
    </w:lvl>
    <w:lvl w:ilvl="8">
      <w:start w:val="1"/>
      <w:numFmt w:val="lowerRoman"/>
      <w:lvlText w:val="%9."/>
      <w:lvlJc w:val="right"/>
      <w:pPr>
        <w:ind w:left="6480" w:hanging="180"/>
      </w:pPr>
      <w:rPr>
        <w:rFonts w:cs="Times New Roman"/>
        <w:sz w:val="22"/>
        <w:szCs w:val="22"/>
      </w:rPr>
    </w:lvl>
  </w:abstractNum>
  <w:abstractNum w:abstractNumId="24" w15:restartNumberingAfterBreak="0">
    <w:nsid w:val="0DD71CE6"/>
    <w:multiLevelType w:val="multilevel"/>
    <w:tmpl w:val="3AAC5DE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b w:val="0"/>
        <w:bCs w:val="0"/>
        <w:i w:val="0"/>
        <w:iCs w:val="0"/>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0DF116F9"/>
    <w:multiLevelType w:val="hybridMultilevel"/>
    <w:tmpl w:val="9558B878"/>
    <w:lvl w:ilvl="0" w:tplc="0425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EC607A5"/>
    <w:multiLevelType w:val="hybridMultilevel"/>
    <w:tmpl w:val="0A7C9C68"/>
    <w:lvl w:ilvl="0" w:tplc="03B0CE04">
      <w:start w:val="1"/>
      <w:numFmt w:val="bullet"/>
      <w:lvlText w:val="-"/>
      <w:lvlJc w:val="left"/>
      <w:pPr>
        <w:ind w:left="644" w:hanging="360"/>
      </w:pPr>
      <w:rPr>
        <w:rFonts w:ascii="Agency FB" w:hAnsi="Agency FB" w:hint="default"/>
      </w:rPr>
    </w:lvl>
    <w:lvl w:ilvl="1" w:tplc="04250003" w:tentative="1">
      <w:start w:val="1"/>
      <w:numFmt w:val="bullet"/>
      <w:lvlText w:val="o"/>
      <w:lvlJc w:val="left"/>
      <w:pPr>
        <w:ind w:left="1004" w:hanging="360"/>
      </w:pPr>
      <w:rPr>
        <w:rFonts w:ascii="Courier New" w:hAnsi="Courier New" w:cs="Courier New" w:hint="default"/>
      </w:rPr>
    </w:lvl>
    <w:lvl w:ilvl="2" w:tplc="04250005" w:tentative="1">
      <w:start w:val="1"/>
      <w:numFmt w:val="bullet"/>
      <w:lvlText w:val=""/>
      <w:lvlJc w:val="left"/>
      <w:pPr>
        <w:ind w:left="1724" w:hanging="360"/>
      </w:pPr>
      <w:rPr>
        <w:rFonts w:ascii="Wingdings" w:hAnsi="Wingdings" w:hint="default"/>
      </w:rPr>
    </w:lvl>
    <w:lvl w:ilvl="3" w:tplc="04250001" w:tentative="1">
      <w:start w:val="1"/>
      <w:numFmt w:val="bullet"/>
      <w:lvlText w:val=""/>
      <w:lvlJc w:val="left"/>
      <w:pPr>
        <w:ind w:left="2444" w:hanging="360"/>
      </w:pPr>
      <w:rPr>
        <w:rFonts w:ascii="Symbol" w:hAnsi="Symbol" w:hint="default"/>
      </w:rPr>
    </w:lvl>
    <w:lvl w:ilvl="4" w:tplc="04250003" w:tentative="1">
      <w:start w:val="1"/>
      <w:numFmt w:val="bullet"/>
      <w:lvlText w:val="o"/>
      <w:lvlJc w:val="left"/>
      <w:pPr>
        <w:ind w:left="3164" w:hanging="360"/>
      </w:pPr>
      <w:rPr>
        <w:rFonts w:ascii="Courier New" w:hAnsi="Courier New" w:cs="Courier New" w:hint="default"/>
      </w:rPr>
    </w:lvl>
    <w:lvl w:ilvl="5" w:tplc="04250005" w:tentative="1">
      <w:start w:val="1"/>
      <w:numFmt w:val="bullet"/>
      <w:lvlText w:val=""/>
      <w:lvlJc w:val="left"/>
      <w:pPr>
        <w:ind w:left="3884" w:hanging="360"/>
      </w:pPr>
      <w:rPr>
        <w:rFonts w:ascii="Wingdings" w:hAnsi="Wingdings" w:hint="default"/>
      </w:rPr>
    </w:lvl>
    <w:lvl w:ilvl="6" w:tplc="04250001" w:tentative="1">
      <w:start w:val="1"/>
      <w:numFmt w:val="bullet"/>
      <w:lvlText w:val=""/>
      <w:lvlJc w:val="left"/>
      <w:pPr>
        <w:ind w:left="4604" w:hanging="360"/>
      </w:pPr>
      <w:rPr>
        <w:rFonts w:ascii="Symbol" w:hAnsi="Symbol" w:hint="default"/>
      </w:rPr>
    </w:lvl>
    <w:lvl w:ilvl="7" w:tplc="04250003" w:tentative="1">
      <w:start w:val="1"/>
      <w:numFmt w:val="bullet"/>
      <w:lvlText w:val="o"/>
      <w:lvlJc w:val="left"/>
      <w:pPr>
        <w:ind w:left="5324" w:hanging="360"/>
      </w:pPr>
      <w:rPr>
        <w:rFonts w:ascii="Courier New" w:hAnsi="Courier New" w:cs="Courier New" w:hint="default"/>
      </w:rPr>
    </w:lvl>
    <w:lvl w:ilvl="8" w:tplc="04250005" w:tentative="1">
      <w:start w:val="1"/>
      <w:numFmt w:val="bullet"/>
      <w:lvlText w:val=""/>
      <w:lvlJc w:val="left"/>
      <w:pPr>
        <w:ind w:left="6044" w:hanging="360"/>
      </w:pPr>
      <w:rPr>
        <w:rFonts w:ascii="Wingdings" w:hAnsi="Wingdings" w:hint="default"/>
      </w:rPr>
    </w:lvl>
  </w:abstractNum>
  <w:abstractNum w:abstractNumId="27" w15:restartNumberingAfterBreak="0">
    <w:nsid w:val="0F0B5658"/>
    <w:multiLevelType w:val="hybridMultilevel"/>
    <w:tmpl w:val="90929932"/>
    <w:lvl w:ilvl="0" w:tplc="FC8C480C">
      <w:start w:val="1"/>
      <w:numFmt w:val="bullet"/>
      <w:lvlText w:val=""/>
      <w:lvlPicBulletId w:val="1"/>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8" w15:restartNumberingAfterBreak="0">
    <w:nsid w:val="0F7B0857"/>
    <w:multiLevelType w:val="multilevel"/>
    <w:tmpl w:val="4240DB48"/>
    <w:lvl w:ilvl="0">
      <w:numFmt w:val="bullet"/>
      <w:lvlText w:val="-"/>
      <w:lvlJc w:val="left"/>
      <w:pPr>
        <w:ind w:left="644" w:hanging="360"/>
      </w:pPr>
      <w:rPr>
        <w:rFonts w:ascii="Times New Roman" w:eastAsia="Calibri" w:hAnsi="Times New Roman" w:cs="Times New Roman"/>
      </w:rPr>
    </w:lvl>
    <w:lvl w:ilvl="1">
      <w:numFmt w:val="bullet"/>
      <w:lvlText w:val="o"/>
      <w:lvlJc w:val="left"/>
      <w:pPr>
        <w:ind w:left="1364" w:hanging="360"/>
      </w:pPr>
      <w:rPr>
        <w:rFonts w:ascii="Courier New" w:hAnsi="Courier New" w:cs="Courier New"/>
      </w:rPr>
    </w:lvl>
    <w:lvl w:ilvl="2">
      <w:numFmt w:val="bullet"/>
      <w:lvlText w:val=""/>
      <w:lvlJc w:val="left"/>
      <w:pPr>
        <w:ind w:left="2084" w:hanging="360"/>
      </w:pPr>
      <w:rPr>
        <w:rFonts w:ascii="Wingdings" w:hAnsi="Wingdings"/>
      </w:rPr>
    </w:lvl>
    <w:lvl w:ilvl="3">
      <w:numFmt w:val="bullet"/>
      <w:lvlText w:val=""/>
      <w:lvlJc w:val="left"/>
      <w:pPr>
        <w:ind w:left="2804" w:hanging="360"/>
      </w:pPr>
      <w:rPr>
        <w:rFonts w:ascii="Symbol" w:hAnsi="Symbol"/>
      </w:rPr>
    </w:lvl>
    <w:lvl w:ilvl="4">
      <w:numFmt w:val="bullet"/>
      <w:lvlText w:val="o"/>
      <w:lvlJc w:val="left"/>
      <w:pPr>
        <w:ind w:left="3524" w:hanging="360"/>
      </w:pPr>
      <w:rPr>
        <w:rFonts w:ascii="Courier New" w:hAnsi="Courier New" w:cs="Courier New"/>
      </w:rPr>
    </w:lvl>
    <w:lvl w:ilvl="5">
      <w:numFmt w:val="bullet"/>
      <w:lvlText w:val=""/>
      <w:lvlJc w:val="left"/>
      <w:pPr>
        <w:ind w:left="4244" w:hanging="360"/>
      </w:pPr>
      <w:rPr>
        <w:rFonts w:ascii="Wingdings" w:hAnsi="Wingdings"/>
      </w:rPr>
    </w:lvl>
    <w:lvl w:ilvl="6">
      <w:numFmt w:val="bullet"/>
      <w:lvlText w:val=""/>
      <w:lvlJc w:val="left"/>
      <w:pPr>
        <w:ind w:left="4964" w:hanging="360"/>
      </w:pPr>
      <w:rPr>
        <w:rFonts w:ascii="Symbol" w:hAnsi="Symbol"/>
      </w:rPr>
    </w:lvl>
    <w:lvl w:ilvl="7">
      <w:numFmt w:val="bullet"/>
      <w:lvlText w:val="o"/>
      <w:lvlJc w:val="left"/>
      <w:pPr>
        <w:ind w:left="5684" w:hanging="360"/>
      </w:pPr>
      <w:rPr>
        <w:rFonts w:ascii="Courier New" w:hAnsi="Courier New" w:cs="Courier New"/>
      </w:rPr>
    </w:lvl>
    <w:lvl w:ilvl="8">
      <w:numFmt w:val="bullet"/>
      <w:lvlText w:val=""/>
      <w:lvlJc w:val="left"/>
      <w:pPr>
        <w:ind w:left="6404" w:hanging="360"/>
      </w:pPr>
      <w:rPr>
        <w:rFonts w:ascii="Wingdings" w:hAnsi="Wingdings"/>
      </w:rPr>
    </w:lvl>
  </w:abstractNum>
  <w:abstractNum w:abstractNumId="29" w15:restartNumberingAfterBreak="0">
    <w:nsid w:val="0FF72C0B"/>
    <w:multiLevelType w:val="hybridMultilevel"/>
    <w:tmpl w:val="CFEE521C"/>
    <w:lvl w:ilvl="0" w:tplc="7C88050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0" w15:restartNumberingAfterBreak="0">
    <w:nsid w:val="10B65569"/>
    <w:multiLevelType w:val="hybridMultilevel"/>
    <w:tmpl w:val="1D4C6DD8"/>
    <w:lvl w:ilvl="0" w:tplc="9766C25C">
      <w:start w:val="3"/>
      <w:numFmt w:val="bullet"/>
      <w:lvlText w:val="-"/>
      <w:lvlJc w:val="left"/>
      <w:pPr>
        <w:ind w:left="360" w:hanging="360"/>
      </w:pPr>
      <w:rPr>
        <w:rFonts w:ascii="Calibri" w:eastAsia="Calibri" w:hAnsi="Calibri"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1" w15:restartNumberingAfterBreak="0">
    <w:nsid w:val="11E41587"/>
    <w:multiLevelType w:val="hybridMultilevel"/>
    <w:tmpl w:val="0BB46E92"/>
    <w:lvl w:ilvl="0" w:tplc="FFFFFFFF">
      <w:start w:val="1"/>
      <w:numFmt w:val="decimal"/>
      <w:lvlText w:val="%1."/>
      <w:lvlJc w:val="left"/>
      <w:pPr>
        <w:ind w:left="502"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4D858BB"/>
    <w:multiLevelType w:val="hybridMultilevel"/>
    <w:tmpl w:val="7EF6074E"/>
    <w:lvl w:ilvl="0" w:tplc="514E7754">
      <w:start w:val="1"/>
      <w:numFmt w:val="bullet"/>
      <w:lvlText w:val=""/>
      <w:lvlJc w:val="left"/>
      <w:pPr>
        <w:ind w:left="720" w:hanging="360"/>
      </w:pPr>
      <w:rPr>
        <w:rFonts w:ascii="Symbol" w:hAnsi="Symbol" w:hint="default"/>
        <w:color w:val="046C63"/>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3" w15:restartNumberingAfterBreak="0">
    <w:nsid w:val="151E4E07"/>
    <w:multiLevelType w:val="hybridMultilevel"/>
    <w:tmpl w:val="5320752E"/>
    <w:lvl w:ilvl="0" w:tplc="F0188ECA">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56F7B0C"/>
    <w:multiLevelType w:val="hybridMultilevel"/>
    <w:tmpl w:val="914A3722"/>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5" w15:restartNumberingAfterBreak="0">
    <w:nsid w:val="16184EFF"/>
    <w:multiLevelType w:val="hybridMultilevel"/>
    <w:tmpl w:val="466C0CF4"/>
    <w:lvl w:ilvl="0" w:tplc="6D36325C">
      <w:start w:val="1"/>
      <w:numFmt w:val="decimal"/>
      <w:lvlText w:val="%1."/>
      <w:lvlJc w:val="left"/>
      <w:pPr>
        <w:ind w:left="360" w:hanging="360"/>
      </w:pPr>
      <w:rPr>
        <w:rFonts w:hint="default"/>
        <w:b/>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6" w15:restartNumberingAfterBreak="0">
    <w:nsid w:val="168052E1"/>
    <w:multiLevelType w:val="hybridMultilevel"/>
    <w:tmpl w:val="73AE6A04"/>
    <w:lvl w:ilvl="0" w:tplc="E4C28C0A">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7" w15:restartNumberingAfterBreak="0">
    <w:nsid w:val="168519E5"/>
    <w:multiLevelType w:val="hybridMultilevel"/>
    <w:tmpl w:val="C9A69A6E"/>
    <w:lvl w:ilvl="0" w:tplc="586C9F74">
      <w:start w:val="1"/>
      <w:numFmt w:val="decimal"/>
      <w:lvlText w:val="%1."/>
      <w:lvlJc w:val="left"/>
      <w:pPr>
        <w:ind w:left="389" w:hanging="360"/>
      </w:pPr>
      <w:rPr>
        <w:rFonts w:hint="default"/>
      </w:rPr>
    </w:lvl>
    <w:lvl w:ilvl="1" w:tplc="04250019" w:tentative="1">
      <w:start w:val="1"/>
      <w:numFmt w:val="lowerLetter"/>
      <w:lvlText w:val="%2."/>
      <w:lvlJc w:val="left"/>
      <w:pPr>
        <w:ind w:left="1109" w:hanging="360"/>
      </w:pPr>
    </w:lvl>
    <w:lvl w:ilvl="2" w:tplc="0425001B" w:tentative="1">
      <w:start w:val="1"/>
      <w:numFmt w:val="lowerRoman"/>
      <w:lvlText w:val="%3."/>
      <w:lvlJc w:val="right"/>
      <w:pPr>
        <w:ind w:left="1829" w:hanging="180"/>
      </w:pPr>
    </w:lvl>
    <w:lvl w:ilvl="3" w:tplc="0425000F" w:tentative="1">
      <w:start w:val="1"/>
      <w:numFmt w:val="decimal"/>
      <w:lvlText w:val="%4."/>
      <w:lvlJc w:val="left"/>
      <w:pPr>
        <w:ind w:left="2549" w:hanging="360"/>
      </w:pPr>
    </w:lvl>
    <w:lvl w:ilvl="4" w:tplc="04250019" w:tentative="1">
      <w:start w:val="1"/>
      <w:numFmt w:val="lowerLetter"/>
      <w:lvlText w:val="%5."/>
      <w:lvlJc w:val="left"/>
      <w:pPr>
        <w:ind w:left="3269" w:hanging="360"/>
      </w:pPr>
    </w:lvl>
    <w:lvl w:ilvl="5" w:tplc="0425001B" w:tentative="1">
      <w:start w:val="1"/>
      <w:numFmt w:val="lowerRoman"/>
      <w:lvlText w:val="%6."/>
      <w:lvlJc w:val="right"/>
      <w:pPr>
        <w:ind w:left="3989" w:hanging="180"/>
      </w:pPr>
    </w:lvl>
    <w:lvl w:ilvl="6" w:tplc="0425000F" w:tentative="1">
      <w:start w:val="1"/>
      <w:numFmt w:val="decimal"/>
      <w:lvlText w:val="%7."/>
      <w:lvlJc w:val="left"/>
      <w:pPr>
        <w:ind w:left="4709" w:hanging="360"/>
      </w:pPr>
    </w:lvl>
    <w:lvl w:ilvl="7" w:tplc="04250019" w:tentative="1">
      <w:start w:val="1"/>
      <w:numFmt w:val="lowerLetter"/>
      <w:lvlText w:val="%8."/>
      <w:lvlJc w:val="left"/>
      <w:pPr>
        <w:ind w:left="5429" w:hanging="360"/>
      </w:pPr>
    </w:lvl>
    <w:lvl w:ilvl="8" w:tplc="0425001B" w:tentative="1">
      <w:start w:val="1"/>
      <w:numFmt w:val="lowerRoman"/>
      <w:lvlText w:val="%9."/>
      <w:lvlJc w:val="right"/>
      <w:pPr>
        <w:ind w:left="6149" w:hanging="180"/>
      </w:pPr>
    </w:lvl>
  </w:abstractNum>
  <w:abstractNum w:abstractNumId="38" w15:restartNumberingAfterBreak="0">
    <w:nsid w:val="170E3699"/>
    <w:multiLevelType w:val="multilevel"/>
    <w:tmpl w:val="5E0A2130"/>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17BD5C78"/>
    <w:multiLevelType w:val="multilevel"/>
    <w:tmpl w:val="5E2C201E"/>
    <w:styleLink w:val="WW8Num13"/>
    <w:lvl w:ilvl="0">
      <w:numFmt w:val="bullet"/>
      <w:lvlText w:val="-"/>
      <w:lvlJc w:val="left"/>
      <w:pPr>
        <w:ind w:left="360" w:hanging="360"/>
      </w:pPr>
      <w:rPr>
        <w:rFonts w:ascii="Times New Roman" w:eastAsia="Times New Roman" w:hAnsi="Times New Roman"/>
        <w:sz w:val="22"/>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40" w15:restartNumberingAfterBreak="0">
    <w:nsid w:val="17F96AEF"/>
    <w:multiLevelType w:val="hybridMultilevel"/>
    <w:tmpl w:val="3C6EBD6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1" w15:restartNumberingAfterBreak="0">
    <w:nsid w:val="18AD6493"/>
    <w:multiLevelType w:val="hybridMultilevel"/>
    <w:tmpl w:val="55DE790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2" w15:restartNumberingAfterBreak="0">
    <w:nsid w:val="194A4FE1"/>
    <w:multiLevelType w:val="hybridMultilevel"/>
    <w:tmpl w:val="F0F6BCE4"/>
    <w:lvl w:ilvl="0" w:tplc="04250003">
      <w:start w:val="1"/>
      <w:numFmt w:val="lowerLetter"/>
      <w:lvlText w:val="%1."/>
      <w:lvlJc w:val="left"/>
      <w:pPr>
        <w:ind w:left="502"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9EA6C3F"/>
    <w:multiLevelType w:val="hybridMultilevel"/>
    <w:tmpl w:val="7DE41E36"/>
    <w:lvl w:ilvl="0" w:tplc="1D98D8EC">
      <w:start w:val="1"/>
      <w:numFmt w:val="decimal"/>
      <w:lvlText w:val="%1."/>
      <w:lvlJc w:val="left"/>
      <w:pPr>
        <w:ind w:left="227" w:hanging="227"/>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44" w15:restartNumberingAfterBreak="0">
    <w:nsid w:val="1A2A687E"/>
    <w:multiLevelType w:val="hybridMultilevel"/>
    <w:tmpl w:val="BC9A0C94"/>
    <w:lvl w:ilvl="0" w:tplc="5ADC10D4">
      <w:numFmt w:val="bullet"/>
      <w:lvlText w:val="-"/>
      <w:lvlJc w:val="left"/>
      <w:pPr>
        <w:ind w:left="360" w:hanging="360"/>
      </w:pPr>
      <w:rPr>
        <w:rFonts w:ascii="Times New Roman" w:eastAsia="Calibr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1AC24BD8"/>
    <w:multiLevelType w:val="hybridMultilevel"/>
    <w:tmpl w:val="76424CBA"/>
    <w:lvl w:ilvl="0" w:tplc="8DB29298">
      <w:numFmt w:val="bullet"/>
      <w:lvlText w:val="-"/>
      <w:lvlJc w:val="left"/>
      <w:pPr>
        <w:ind w:left="720" w:hanging="360"/>
      </w:pPr>
      <w:rPr>
        <w:rFonts w:ascii="Calibri" w:eastAsia="Calibri" w:hAnsi="Calibri" w:cs="Times New Roman"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46" w15:restartNumberingAfterBreak="0">
    <w:nsid w:val="1C4000F4"/>
    <w:multiLevelType w:val="hybridMultilevel"/>
    <w:tmpl w:val="B5C6056E"/>
    <w:lvl w:ilvl="0" w:tplc="9C2E34B8">
      <w:start w:val="1"/>
      <w:numFmt w:val="decimal"/>
      <w:lvlText w:val="%1."/>
      <w:lvlJc w:val="left"/>
      <w:pPr>
        <w:ind w:left="360" w:hanging="360"/>
      </w:pPr>
      <w:rPr>
        <w:rFonts w:ascii="Times New Roman" w:eastAsia="Times New Roman" w:hAnsi="Times New Roman" w:cs="Times New Roman"/>
      </w:rPr>
    </w:lvl>
    <w:lvl w:ilvl="1" w:tplc="A6D6DAA8">
      <w:start w:val="1"/>
      <w:numFmt w:val="lowerLetter"/>
      <w:lvlText w:val="%2."/>
      <w:lvlJc w:val="left"/>
      <w:pPr>
        <w:ind w:left="1440" w:hanging="360"/>
      </w:pPr>
      <w:rPr>
        <w:strike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DD77A76"/>
    <w:multiLevelType w:val="hybridMultilevel"/>
    <w:tmpl w:val="449A134C"/>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8" w15:restartNumberingAfterBreak="0">
    <w:nsid w:val="1E9570D2"/>
    <w:multiLevelType w:val="hybridMultilevel"/>
    <w:tmpl w:val="201AD31C"/>
    <w:lvl w:ilvl="0" w:tplc="8D06AFF6">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00353A1"/>
    <w:multiLevelType w:val="hybridMultilevel"/>
    <w:tmpl w:val="FFE81352"/>
    <w:lvl w:ilvl="0" w:tplc="0425000F">
      <w:start w:val="1"/>
      <w:numFmt w:val="decimal"/>
      <w:lvlText w:val="%1."/>
      <w:lvlJc w:val="left"/>
      <w:pPr>
        <w:ind w:left="360" w:hanging="360"/>
      </w:pPr>
      <w:rPr>
        <w:rFonts w:hint="default"/>
      </w:rPr>
    </w:lvl>
    <w:lvl w:ilvl="1" w:tplc="FFFFFFFF">
      <w:numFmt w:val="bullet"/>
      <w:lvlText w:val="-"/>
      <w:lvlJc w:val="left"/>
      <w:pPr>
        <w:ind w:left="1080" w:hanging="360"/>
      </w:pPr>
      <w:rPr>
        <w:rFonts w:ascii="Times New Roman" w:eastAsia="Times New Roman" w:hAnsi="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22210385"/>
    <w:multiLevelType w:val="multilevel"/>
    <w:tmpl w:val="B6B49626"/>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ascii="Times New Roman" w:hAnsi="Times New Roman" w:cs="Times New Roman" w:hint="default"/>
        <w:b w:val="0"/>
        <w:bCs w:val="0"/>
        <w:i w:val="0"/>
        <w:iCs w:val="0"/>
        <w:sz w:val="24"/>
        <w:szCs w:val="24"/>
      </w:rPr>
    </w:lvl>
    <w:lvl w:ilvl="2">
      <w:start w:val="1"/>
      <w:numFmt w:val="decimal"/>
      <w:isLgl/>
      <w:lvlText w:val="%1.%2.%3."/>
      <w:lvlJc w:val="left"/>
      <w:pPr>
        <w:ind w:left="1080" w:hanging="720"/>
      </w:pPr>
      <w:rPr>
        <w:rFonts w:hint="default"/>
        <w:b w:val="0"/>
        <w:bCs w:val="0"/>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24D77893"/>
    <w:multiLevelType w:val="hybridMultilevel"/>
    <w:tmpl w:val="D4FA2B5E"/>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2" w15:restartNumberingAfterBreak="0">
    <w:nsid w:val="25EA30BF"/>
    <w:multiLevelType w:val="hybridMultilevel"/>
    <w:tmpl w:val="414ED496"/>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3" w15:restartNumberingAfterBreak="0">
    <w:nsid w:val="25F3170A"/>
    <w:multiLevelType w:val="multilevel"/>
    <w:tmpl w:val="FF32B1F0"/>
    <w:lvl w:ilvl="0">
      <w:numFmt w:val="bullet"/>
      <w:lvlText w:val=""/>
      <w:lvlPicBulletId w:val="0"/>
      <w:lvlJc w:val="left"/>
      <w:pPr>
        <w:ind w:left="720" w:hanging="360"/>
      </w:pPr>
      <w:rPr>
        <w:rFonts w:hAnsi="Symbol" w:hint="default"/>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rPr>
    </w:lvl>
    <w:lvl w:ilvl="3">
      <w:numFmt w:val="bullet"/>
      <w:lvlText w:val=""/>
      <w:lvlJc w:val="left"/>
      <w:pPr>
        <w:ind w:left="2880" w:hanging="360"/>
      </w:pPr>
      <w:rPr>
        <w:rFonts w:ascii="Symbol" w:hAnsi="Symbol"/>
      </w:rPr>
    </w:lvl>
    <w:lvl w:ilvl="4">
      <w:numFmt w:val="bullet"/>
      <w:lvlText w:val=""/>
      <w:lvlJc w:val="left"/>
      <w:pPr>
        <w:ind w:left="3600" w:hanging="360"/>
      </w:pPr>
      <w:rPr>
        <w:rFonts w:ascii="Symbol" w:hAnsi="Symbol"/>
      </w:rPr>
    </w:lvl>
    <w:lvl w:ilvl="5">
      <w:numFmt w:val="bullet"/>
      <w:lvlText w:val=""/>
      <w:lvlJc w:val="left"/>
      <w:pPr>
        <w:ind w:left="4320" w:hanging="360"/>
      </w:pPr>
      <w:rPr>
        <w:rFonts w:ascii="Symbol" w:hAnsi="Symbol"/>
      </w:rPr>
    </w:lvl>
    <w:lvl w:ilvl="6">
      <w:numFmt w:val="bullet"/>
      <w:lvlText w:val=""/>
      <w:lvlJc w:val="left"/>
      <w:pPr>
        <w:ind w:left="5040" w:hanging="360"/>
      </w:pPr>
      <w:rPr>
        <w:rFonts w:ascii="Symbol" w:hAnsi="Symbol"/>
      </w:rPr>
    </w:lvl>
    <w:lvl w:ilvl="7">
      <w:numFmt w:val="bullet"/>
      <w:lvlText w:val=""/>
      <w:lvlJc w:val="left"/>
      <w:pPr>
        <w:ind w:left="5760" w:hanging="360"/>
      </w:pPr>
      <w:rPr>
        <w:rFonts w:ascii="Symbol" w:hAnsi="Symbol"/>
      </w:rPr>
    </w:lvl>
    <w:lvl w:ilvl="8">
      <w:numFmt w:val="bullet"/>
      <w:lvlText w:val=""/>
      <w:lvlJc w:val="left"/>
      <w:pPr>
        <w:ind w:left="6480" w:hanging="360"/>
      </w:pPr>
      <w:rPr>
        <w:rFonts w:ascii="Symbol" w:hAnsi="Symbol"/>
      </w:rPr>
    </w:lvl>
  </w:abstractNum>
  <w:abstractNum w:abstractNumId="54" w15:restartNumberingAfterBreak="0">
    <w:nsid w:val="271B74DB"/>
    <w:multiLevelType w:val="hybridMultilevel"/>
    <w:tmpl w:val="5FAEFF98"/>
    <w:lvl w:ilvl="0" w:tplc="ED22E066">
      <w:start w:val="1"/>
      <w:numFmt w:val="decimal"/>
      <w:lvlText w:val="%1."/>
      <w:lvlJc w:val="left"/>
      <w:pPr>
        <w:ind w:left="360" w:hanging="360"/>
      </w:pPr>
      <w:rPr>
        <w:rFonts w:hint="default"/>
        <w:b w:val="0"/>
        <w:bCs/>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28406610"/>
    <w:multiLevelType w:val="multilevel"/>
    <w:tmpl w:val="711491F0"/>
    <w:styleLink w:val="WW8Num36"/>
    <w:lvl w:ilvl="0">
      <w:numFmt w:val="bullet"/>
      <w:lvlText w:val="-"/>
      <w:lvlJc w:val="left"/>
      <w:pPr>
        <w:ind w:left="360" w:hanging="360"/>
      </w:pPr>
      <w:rPr>
        <w:rFonts w:ascii="Times New Roman" w:eastAsia="Times New Roman" w:hAnsi="Times New Roman"/>
        <w:sz w:val="22"/>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56" w15:restartNumberingAfterBreak="0">
    <w:nsid w:val="28E21C0F"/>
    <w:multiLevelType w:val="multilevel"/>
    <w:tmpl w:val="6F62768A"/>
    <w:lvl w:ilvl="0">
      <w:start w:val="1"/>
      <w:numFmt w:val="decimal"/>
      <w:lvlText w:val="%1."/>
      <w:lvlJc w:val="left"/>
      <w:pPr>
        <w:tabs>
          <w:tab w:val="num" w:pos="720"/>
        </w:tabs>
        <w:ind w:left="720" w:hanging="720"/>
      </w:pPr>
      <w:rPr>
        <w:rFonts w:asciiTheme="minorHAnsi" w:eastAsiaTheme="minorEastAsia" w:hAnsiTheme="minorHAnsi" w:cstheme="minorBidi"/>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29252A96"/>
    <w:multiLevelType w:val="multilevel"/>
    <w:tmpl w:val="3126017A"/>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29B96A68"/>
    <w:multiLevelType w:val="hybridMultilevel"/>
    <w:tmpl w:val="C0F28D5A"/>
    <w:lvl w:ilvl="0" w:tplc="849CE984">
      <w:numFmt w:val="bullet"/>
      <w:lvlText w:val="-"/>
      <w:lvlJc w:val="left"/>
      <w:pPr>
        <w:ind w:left="720" w:hanging="360"/>
      </w:pPr>
      <w:rPr>
        <w:rFonts w:ascii="Calibri" w:eastAsiaTheme="minorHAnsi" w:hAnsi="Calibri" w:cs="Calibri"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9" w15:restartNumberingAfterBreak="0">
    <w:nsid w:val="29C809DD"/>
    <w:multiLevelType w:val="hybridMultilevel"/>
    <w:tmpl w:val="1B5856EC"/>
    <w:lvl w:ilvl="0" w:tplc="7C88050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0" w15:restartNumberingAfterBreak="0">
    <w:nsid w:val="2A803A7E"/>
    <w:multiLevelType w:val="hybridMultilevel"/>
    <w:tmpl w:val="182A741E"/>
    <w:lvl w:ilvl="0" w:tplc="D6B0DEE0">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1" w15:restartNumberingAfterBreak="0">
    <w:nsid w:val="2A966665"/>
    <w:multiLevelType w:val="hybridMultilevel"/>
    <w:tmpl w:val="AEE402B2"/>
    <w:lvl w:ilvl="0" w:tplc="FFFFFFFF">
      <w:start w:val="1"/>
      <w:numFmt w:val="decimal"/>
      <w:lvlText w:val="%1."/>
      <w:lvlJc w:val="left"/>
      <w:pPr>
        <w:ind w:left="502"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2A972A75"/>
    <w:multiLevelType w:val="hybridMultilevel"/>
    <w:tmpl w:val="49247FA8"/>
    <w:lvl w:ilvl="0" w:tplc="D6B0DEE0">
      <w:start w:val="1"/>
      <w:numFmt w:val="decimal"/>
      <w:lvlText w:val="%1."/>
      <w:lvlJc w:val="left"/>
      <w:pPr>
        <w:ind w:left="360" w:hanging="360"/>
      </w:pPr>
      <w:rPr>
        <w:rFonts w:hint="default"/>
        <w:b w:val="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3" w15:restartNumberingAfterBreak="0">
    <w:nsid w:val="2AB63295"/>
    <w:multiLevelType w:val="hybridMultilevel"/>
    <w:tmpl w:val="66228FE6"/>
    <w:lvl w:ilvl="0" w:tplc="04250011">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4" w15:restartNumberingAfterBreak="0">
    <w:nsid w:val="2AE723BB"/>
    <w:multiLevelType w:val="multilevel"/>
    <w:tmpl w:val="CD1C22E8"/>
    <w:lvl w:ilvl="0">
      <w:start w:val="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2C667217"/>
    <w:multiLevelType w:val="hybridMultilevel"/>
    <w:tmpl w:val="66789AE0"/>
    <w:lvl w:ilvl="0" w:tplc="4D681046">
      <w:numFmt w:val="bullet"/>
      <w:lvlText w:val="-"/>
      <w:lvlJc w:val="left"/>
      <w:pPr>
        <w:ind w:left="785" w:hanging="360"/>
      </w:pPr>
      <w:rPr>
        <w:rFonts w:ascii="Times New Roman" w:eastAsia="Times New Roman" w:hAnsi="Times New Roman" w:cs="Times New Roman" w:hint="default"/>
        <w:b/>
      </w:rPr>
    </w:lvl>
    <w:lvl w:ilvl="1" w:tplc="04250003" w:tentative="1">
      <w:start w:val="1"/>
      <w:numFmt w:val="bullet"/>
      <w:lvlText w:val="o"/>
      <w:lvlJc w:val="left"/>
      <w:pPr>
        <w:ind w:left="1505" w:hanging="360"/>
      </w:pPr>
      <w:rPr>
        <w:rFonts w:ascii="Courier New" w:hAnsi="Courier New" w:cs="Courier New" w:hint="default"/>
      </w:rPr>
    </w:lvl>
    <w:lvl w:ilvl="2" w:tplc="04250005" w:tentative="1">
      <w:start w:val="1"/>
      <w:numFmt w:val="bullet"/>
      <w:lvlText w:val=""/>
      <w:lvlJc w:val="left"/>
      <w:pPr>
        <w:ind w:left="2225" w:hanging="360"/>
      </w:pPr>
      <w:rPr>
        <w:rFonts w:ascii="Wingdings" w:hAnsi="Wingdings" w:hint="default"/>
      </w:rPr>
    </w:lvl>
    <w:lvl w:ilvl="3" w:tplc="04250001" w:tentative="1">
      <w:start w:val="1"/>
      <w:numFmt w:val="bullet"/>
      <w:lvlText w:val=""/>
      <w:lvlJc w:val="left"/>
      <w:pPr>
        <w:ind w:left="2945" w:hanging="360"/>
      </w:pPr>
      <w:rPr>
        <w:rFonts w:ascii="Symbol" w:hAnsi="Symbol" w:hint="default"/>
      </w:rPr>
    </w:lvl>
    <w:lvl w:ilvl="4" w:tplc="04250003" w:tentative="1">
      <w:start w:val="1"/>
      <w:numFmt w:val="bullet"/>
      <w:lvlText w:val="o"/>
      <w:lvlJc w:val="left"/>
      <w:pPr>
        <w:ind w:left="3665" w:hanging="360"/>
      </w:pPr>
      <w:rPr>
        <w:rFonts w:ascii="Courier New" w:hAnsi="Courier New" w:cs="Courier New" w:hint="default"/>
      </w:rPr>
    </w:lvl>
    <w:lvl w:ilvl="5" w:tplc="04250005" w:tentative="1">
      <w:start w:val="1"/>
      <w:numFmt w:val="bullet"/>
      <w:lvlText w:val=""/>
      <w:lvlJc w:val="left"/>
      <w:pPr>
        <w:ind w:left="4385" w:hanging="360"/>
      </w:pPr>
      <w:rPr>
        <w:rFonts w:ascii="Wingdings" w:hAnsi="Wingdings" w:hint="default"/>
      </w:rPr>
    </w:lvl>
    <w:lvl w:ilvl="6" w:tplc="04250001" w:tentative="1">
      <w:start w:val="1"/>
      <w:numFmt w:val="bullet"/>
      <w:lvlText w:val=""/>
      <w:lvlJc w:val="left"/>
      <w:pPr>
        <w:ind w:left="5105" w:hanging="360"/>
      </w:pPr>
      <w:rPr>
        <w:rFonts w:ascii="Symbol" w:hAnsi="Symbol" w:hint="default"/>
      </w:rPr>
    </w:lvl>
    <w:lvl w:ilvl="7" w:tplc="04250003" w:tentative="1">
      <w:start w:val="1"/>
      <w:numFmt w:val="bullet"/>
      <w:lvlText w:val="o"/>
      <w:lvlJc w:val="left"/>
      <w:pPr>
        <w:ind w:left="5825" w:hanging="360"/>
      </w:pPr>
      <w:rPr>
        <w:rFonts w:ascii="Courier New" w:hAnsi="Courier New" w:cs="Courier New" w:hint="default"/>
      </w:rPr>
    </w:lvl>
    <w:lvl w:ilvl="8" w:tplc="04250005" w:tentative="1">
      <w:start w:val="1"/>
      <w:numFmt w:val="bullet"/>
      <w:lvlText w:val=""/>
      <w:lvlJc w:val="left"/>
      <w:pPr>
        <w:ind w:left="6545" w:hanging="360"/>
      </w:pPr>
      <w:rPr>
        <w:rFonts w:ascii="Wingdings" w:hAnsi="Wingdings" w:hint="default"/>
      </w:rPr>
    </w:lvl>
  </w:abstractNum>
  <w:abstractNum w:abstractNumId="66" w15:restartNumberingAfterBreak="0">
    <w:nsid w:val="2D59634C"/>
    <w:multiLevelType w:val="hybridMultilevel"/>
    <w:tmpl w:val="5CDE495C"/>
    <w:lvl w:ilvl="0" w:tplc="04250011">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7" w15:restartNumberingAfterBreak="0">
    <w:nsid w:val="2E1B6F16"/>
    <w:multiLevelType w:val="hybridMultilevel"/>
    <w:tmpl w:val="D284BAB2"/>
    <w:lvl w:ilvl="0" w:tplc="E4C28C0A">
      <w:numFmt w:val="bullet"/>
      <w:lvlText w:val="-"/>
      <w:lvlJc w:val="left"/>
      <w:pPr>
        <w:ind w:left="644" w:hanging="360"/>
      </w:pPr>
      <w:rPr>
        <w:rFonts w:ascii="Times New Roman" w:eastAsia="Times New Roman" w:hAnsi="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68" w15:restartNumberingAfterBreak="0">
    <w:nsid w:val="30416FA1"/>
    <w:multiLevelType w:val="hybridMultilevel"/>
    <w:tmpl w:val="A0AC70EA"/>
    <w:lvl w:ilvl="0" w:tplc="FFFFFFFF">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9" w15:restartNumberingAfterBreak="0">
    <w:nsid w:val="305E3C43"/>
    <w:multiLevelType w:val="hybridMultilevel"/>
    <w:tmpl w:val="086C95DE"/>
    <w:lvl w:ilvl="0" w:tplc="4D681046">
      <w:numFmt w:val="bullet"/>
      <w:lvlText w:val="-"/>
      <w:lvlJc w:val="left"/>
      <w:pPr>
        <w:ind w:left="360" w:hanging="360"/>
      </w:pPr>
      <w:rPr>
        <w:rFonts w:ascii="Times New Roman" w:eastAsia="Times New Roman" w:hAnsi="Times New Roman" w:cs="Times New Roman" w:hint="default"/>
        <w:b/>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0" w15:restartNumberingAfterBreak="0">
    <w:nsid w:val="306F3E39"/>
    <w:multiLevelType w:val="hybridMultilevel"/>
    <w:tmpl w:val="B73AB7DA"/>
    <w:lvl w:ilvl="0" w:tplc="0425000F">
      <w:start w:val="1"/>
      <w:numFmt w:val="decimal"/>
      <w:lvlText w:val="%1."/>
      <w:lvlJc w:val="left"/>
      <w:pPr>
        <w:ind w:left="360" w:hanging="360"/>
      </w:pPr>
    </w:lvl>
    <w:lvl w:ilvl="1" w:tplc="04250019">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71" w15:restartNumberingAfterBreak="0">
    <w:nsid w:val="307A6E20"/>
    <w:multiLevelType w:val="hybridMultilevel"/>
    <w:tmpl w:val="2EBAFC08"/>
    <w:lvl w:ilvl="0" w:tplc="04250003">
      <w:start w:val="1"/>
      <w:numFmt w:val="bullet"/>
      <w:lvlText w:val="o"/>
      <w:lvlJc w:val="left"/>
      <w:pPr>
        <w:ind w:left="720" w:hanging="360"/>
      </w:pPr>
      <w:rPr>
        <w:rFonts w:ascii="Courier New" w:hAnsi="Courier New" w:cs="Courier New"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72" w15:restartNumberingAfterBreak="0">
    <w:nsid w:val="308F267A"/>
    <w:multiLevelType w:val="hybridMultilevel"/>
    <w:tmpl w:val="B524938C"/>
    <w:lvl w:ilvl="0" w:tplc="00000002">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3" w15:restartNumberingAfterBreak="0">
    <w:nsid w:val="31745E65"/>
    <w:multiLevelType w:val="hybridMultilevel"/>
    <w:tmpl w:val="37262646"/>
    <w:lvl w:ilvl="0" w:tplc="04250003">
      <w:start w:val="1"/>
      <w:numFmt w:val="bullet"/>
      <w:lvlText w:val="o"/>
      <w:lvlJc w:val="left"/>
      <w:pPr>
        <w:ind w:left="720" w:hanging="360"/>
      </w:pPr>
      <w:rPr>
        <w:rFonts w:ascii="Courier New" w:hAnsi="Courier New" w:cs="Courier New"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start w:val="1"/>
      <w:numFmt w:val="bullet"/>
      <w:lvlText w:val="o"/>
      <w:lvlJc w:val="left"/>
      <w:pPr>
        <w:ind w:left="3600" w:hanging="360"/>
      </w:pPr>
      <w:rPr>
        <w:rFonts w:ascii="Courier New" w:hAnsi="Courier New" w:cs="Courier New" w:hint="default"/>
      </w:rPr>
    </w:lvl>
    <w:lvl w:ilvl="5" w:tplc="04250005">
      <w:start w:val="1"/>
      <w:numFmt w:val="bullet"/>
      <w:lvlText w:val=""/>
      <w:lvlJc w:val="left"/>
      <w:pPr>
        <w:ind w:left="4320" w:hanging="360"/>
      </w:pPr>
      <w:rPr>
        <w:rFonts w:ascii="Wingdings" w:hAnsi="Wingdings" w:hint="default"/>
      </w:rPr>
    </w:lvl>
    <w:lvl w:ilvl="6" w:tplc="04250001">
      <w:start w:val="1"/>
      <w:numFmt w:val="bullet"/>
      <w:lvlText w:val=""/>
      <w:lvlJc w:val="left"/>
      <w:pPr>
        <w:ind w:left="5040" w:hanging="360"/>
      </w:pPr>
      <w:rPr>
        <w:rFonts w:ascii="Symbol" w:hAnsi="Symbol" w:hint="default"/>
      </w:rPr>
    </w:lvl>
    <w:lvl w:ilvl="7" w:tplc="04250003">
      <w:start w:val="1"/>
      <w:numFmt w:val="bullet"/>
      <w:lvlText w:val="o"/>
      <w:lvlJc w:val="left"/>
      <w:pPr>
        <w:ind w:left="5760" w:hanging="360"/>
      </w:pPr>
      <w:rPr>
        <w:rFonts w:ascii="Courier New" w:hAnsi="Courier New" w:cs="Courier New" w:hint="default"/>
      </w:rPr>
    </w:lvl>
    <w:lvl w:ilvl="8" w:tplc="04250005">
      <w:start w:val="1"/>
      <w:numFmt w:val="bullet"/>
      <w:lvlText w:val=""/>
      <w:lvlJc w:val="left"/>
      <w:pPr>
        <w:ind w:left="6480" w:hanging="360"/>
      </w:pPr>
      <w:rPr>
        <w:rFonts w:ascii="Wingdings" w:hAnsi="Wingdings" w:hint="default"/>
      </w:rPr>
    </w:lvl>
  </w:abstractNum>
  <w:abstractNum w:abstractNumId="74" w15:restartNumberingAfterBreak="0">
    <w:nsid w:val="320E7793"/>
    <w:multiLevelType w:val="multilevel"/>
    <w:tmpl w:val="361A0C64"/>
    <w:styleLink w:val="WW8Num39"/>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5" w15:restartNumberingAfterBreak="0">
    <w:nsid w:val="32C02D97"/>
    <w:multiLevelType w:val="hybridMultilevel"/>
    <w:tmpl w:val="01E86AE2"/>
    <w:lvl w:ilvl="0" w:tplc="3866FAE6">
      <w:start w:val="17"/>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6" w15:restartNumberingAfterBreak="0">
    <w:nsid w:val="32C15C8F"/>
    <w:multiLevelType w:val="hybridMultilevel"/>
    <w:tmpl w:val="2D825548"/>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7" w15:restartNumberingAfterBreak="0">
    <w:nsid w:val="3310183B"/>
    <w:multiLevelType w:val="hybridMultilevel"/>
    <w:tmpl w:val="A6FA58B6"/>
    <w:lvl w:ilvl="0" w:tplc="E4C28C0A">
      <w:numFmt w:val="bullet"/>
      <w:lvlText w:val="-"/>
      <w:lvlJc w:val="left"/>
      <w:pPr>
        <w:ind w:left="360" w:hanging="360"/>
      </w:pPr>
      <w:rPr>
        <w:rFonts w:ascii="Times New Roman" w:eastAsia="Times New Roman" w:hAnsi="Times New Roman" w:cs="Times New Roman" w:hint="default"/>
      </w:rPr>
    </w:lvl>
    <w:lvl w:ilvl="1" w:tplc="E4C28C0A">
      <w:numFmt w:val="bullet"/>
      <w:lvlText w:val="-"/>
      <w:lvlJc w:val="left"/>
      <w:pPr>
        <w:ind w:left="1080" w:hanging="360"/>
      </w:pPr>
      <w:rPr>
        <w:rFonts w:ascii="Times New Roman" w:eastAsia="Times New Roman" w:hAnsi="Times New Roman" w:cs="Times New Roman"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78" w15:restartNumberingAfterBreak="0">
    <w:nsid w:val="334217C2"/>
    <w:multiLevelType w:val="multilevel"/>
    <w:tmpl w:val="2D7408BC"/>
    <w:styleLink w:val="WW8Num43"/>
    <w:lvl w:ilvl="0">
      <w:start w:val="1"/>
      <w:numFmt w:val="decimal"/>
      <w:lvlText w:val="%1."/>
      <w:lvlJc w:val="left"/>
      <w:pPr>
        <w:ind w:left="360" w:hanging="360"/>
      </w:pPr>
      <w:rPr>
        <w:rFonts w:cs="Times New Roman"/>
        <w:i w:val="0"/>
        <w:color w:val="000000"/>
      </w:rPr>
    </w:lvl>
    <w:lvl w:ilvl="1">
      <w:start w:val="5"/>
      <w:numFmt w:val="decimal"/>
      <w:lvlText w:val="%1.%2"/>
      <w:lvlJc w:val="left"/>
      <w:pPr>
        <w:ind w:left="360" w:hanging="360"/>
      </w:pPr>
      <w:rPr>
        <w:rFonts w:cs="Times New Roman"/>
        <w:b/>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79" w15:restartNumberingAfterBreak="0">
    <w:nsid w:val="334526E2"/>
    <w:multiLevelType w:val="hybridMultilevel"/>
    <w:tmpl w:val="DE9A49D4"/>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80" w15:restartNumberingAfterBreak="0">
    <w:nsid w:val="358D2EDC"/>
    <w:multiLevelType w:val="hybridMultilevel"/>
    <w:tmpl w:val="7BFCD4F6"/>
    <w:lvl w:ilvl="0" w:tplc="04250003">
      <w:start w:val="1"/>
      <w:numFmt w:val="bullet"/>
      <w:lvlText w:val="o"/>
      <w:lvlJc w:val="left"/>
      <w:pPr>
        <w:ind w:left="720" w:hanging="360"/>
      </w:pPr>
      <w:rPr>
        <w:rFonts w:ascii="Courier New" w:hAnsi="Courier New" w:cs="Courier New"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1" w15:restartNumberingAfterBreak="0">
    <w:nsid w:val="358F6B87"/>
    <w:multiLevelType w:val="multilevel"/>
    <w:tmpl w:val="CFE8824A"/>
    <w:styleLink w:val="WW8Num22"/>
    <w:lvl w:ilvl="0">
      <w:numFmt w:val="bullet"/>
      <w:lvlText w:val="-"/>
      <w:lvlJc w:val="left"/>
      <w:pPr>
        <w:ind w:left="360" w:hanging="360"/>
      </w:pPr>
      <w:rPr>
        <w:rFonts w:ascii="Times New Roman" w:eastAsia="Times New Roman" w:hAnsi="Times New Roman"/>
        <w:sz w:val="20"/>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82" w15:restartNumberingAfterBreak="0">
    <w:nsid w:val="3739404E"/>
    <w:multiLevelType w:val="hybridMultilevel"/>
    <w:tmpl w:val="5F4C6830"/>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83" w15:restartNumberingAfterBreak="0">
    <w:nsid w:val="374F224D"/>
    <w:multiLevelType w:val="hybridMultilevel"/>
    <w:tmpl w:val="9776F57A"/>
    <w:lvl w:ilvl="0" w:tplc="D9A40780">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764268A"/>
    <w:multiLevelType w:val="hybridMultilevel"/>
    <w:tmpl w:val="3FAE5D3E"/>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85" w15:restartNumberingAfterBreak="0">
    <w:nsid w:val="378E7233"/>
    <w:multiLevelType w:val="hybridMultilevel"/>
    <w:tmpl w:val="B4D85A7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6" w15:restartNumberingAfterBreak="0">
    <w:nsid w:val="384A240D"/>
    <w:multiLevelType w:val="hybridMultilevel"/>
    <w:tmpl w:val="1FBAA42A"/>
    <w:lvl w:ilvl="0" w:tplc="5712E0FC">
      <w:start w:val="1"/>
      <w:numFmt w:val="decimal"/>
      <w:lvlText w:val="%1."/>
      <w:lvlJc w:val="left"/>
      <w:pPr>
        <w:ind w:left="360" w:hanging="360"/>
      </w:pPr>
      <w:rPr>
        <w:b/>
        <w:bCs/>
      </w:rPr>
    </w:lvl>
    <w:lvl w:ilvl="1" w:tplc="04250019">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87" w15:restartNumberingAfterBreak="0">
    <w:nsid w:val="38637954"/>
    <w:multiLevelType w:val="hybridMultilevel"/>
    <w:tmpl w:val="B3348624"/>
    <w:lvl w:ilvl="0" w:tplc="9666484A">
      <w:numFmt w:val="bullet"/>
      <w:lvlText w:val="-"/>
      <w:lvlJc w:val="left"/>
      <w:pPr>
        <w:ind w:left="720" w:hanging="360"/>
      </w:pPr>
      <w:rPr>
        <w:rFonts w:ascii="Times New Roman" w:eastAsia="Times New Roman" w:hAnsi="Times New Roman" w:hint="default"/>
        <w:b/>
        <w:bCs/>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8" w15:restartNumberingAfterBreak="0">
    <w:nsid w:val="3A21448F"/>
    <w:multiLevelType w:val="multilevel"/>
    <w:tmpl w:val="23F280F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9" w15:restartNumberingAfterBreak="0">
    <w:nsid w:val="3A45375B"/>
    <w:multiLevelType w:val="multilevel"/>
    <w:tmpl w:val="D82464D6"/>
    <w:styleLink w:val="WW8Num25"/>
    <w:lvl w:ilvl="0">
      <w:start w:val="1"/>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90" w15:restartNumberingAfterBreak="0">
    <w:nsid w:val="3B6B36E5"/>
    <w:multiLevelType w:val="hybridMultilevel"/>
    <w:tmpl w:val="49E2D07E"/>
    <w:lvl w:ilvl="0" w:tplc="FFFFFFFF">
      <w:start w:val="1"/>
      <w:numFmt w:val="decimal"/>
      <w:lvlText w:val="%1."/>
      <w:lvlJc w:val="left"/>
      <w:pPr>
        <w:ind w:left="502" w:hanging="360"/>
      </w:pPr>
      <w:rPr>
        <w:rFonts w:hint="default"/>
      </w:rPr>
    </w:lvl>
    <w:lvl w:ilvl="1" w:tplc="04250019">
      <w:start w:val="1"/>
      <w:numFmt w:val="lowerLetter"/>
      <w:lvlText w:val="%2."/>
      <w:lvlJc w:val="left"/>
      <w:pPr>
        <w:ind w:left="644"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3B700019"/>
    <w:multiLevelType w:val="hybridMultilevel"/>
    <w:tmpl w:val="9B3CB930"/>
    <w:lvl w:ilvl="0" w:tplc="F23800A4">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3BC005E2"/>
    <w:multiLevelType w:val="multilevel"/>
    <w:tmpl w:val="CC6A7D24"/>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3BCC4DF4"/>
    <w:multiLevelType w:val="hybridMultilevel"/>
    <w:tmpl w:val="760E7402"/>
    <w:lvl w:ilvl="0" w:tplc="DFF09472">
      <w:start w:val="1"/>
      <w:numFmt w:val="decimal"/>
      <w:lvlText w:val="%1."/>
      <w:lvlJc w:val="left"/>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3C1234B0"/>
    <w:multiLevelType w:val="multilevel"/>
    <w:tmpl w:val="5E0A2130"/>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3C2348B7"/>
    <w:multiLevelType w:val="hybridMultilevel"/>
    <w:tmpl w:val="B0F66676"/>
    <w:lvl w:ilvl="0" w:tplc="04250019">
      <w:start w:val="1"/>
      <w:numFmt w:val="lowerLetter"/>
      <w:lvlText w:val="%1."/>
      <w:lvlJc w:val="left"/>
      <w:pPr>
        <w:ind w:left="1440" w:hanging="360"/>
      </w:pPr>
    </w:lvl>
    <w:lvl w:ilvl="1" w:tplc="04250019" w:tentative="1">
      <w:start w:val="1"/>
      <w:numFmt w:val="lowerLetter"/>
      <w:lvlText w:val="%2."/>
      <w:lvlJc w:val="left"/>
      <w:pPr>
        <w:ind w:left="2160" w:hanging="360"/>
      </w:pPr>
    </w:lvl>
    <w:lvl w:ilvl="2" w:tplc="0425001B" w:tentative="1">
      <w:start w:val="1"/>
      <w:numFmt w:val="lowerRoman"/>
      <w:lvlText w:val="%3."/>
      <w:lvlJc w:val="right"/>
      <w:pPr>
        <w:ind w:left="2880" w:hanging="180"/>
      </w:pPr>
    </w:lvl>
    <w:lvl w:ilvl="3" w:tplc="0425000F" w:tentative="1">
      <w:start w:val="1"/>
      <w:numFmt w:val="decimal"/>
      <w:lvlText w:val="%4."/>
      <w:lvlJc w:val="left"/>
      <w:pPr>
        <w:ind w:left="3600" w:hanging="360"/>
      </w:pPr>
    </w:lvl>
    <w:lvl w:ilvl="4" w:tplc="04250019" w:tentative="1">
      <w:start w:val="1"/>
      <w:numFmt w:val="lowerLetter"/>
      <w:lvlText w:val="%5."/>
      <w:lvlJc w:val="left"/>
      <w:pPr>
        <w:ind w:left="4320" w:hanging="360"/>
      </w:pPr>
    </w:lvl>
    <w:lvl w:ilvl="5" w:tplc="0425001B" w:tentative="1">
      <w:start w:val="1"/>
      <w:numFmt w:val="lowerRoman"/>
      <w:lvlText w:val="%6."/>
      <w:lvlJc w:val="right"/>
      <w:pPr>
        <w:ind w:left="5040" w:hanging="180"/>
      </w:pPr>
    </w:lvl>
    <w:lvl w:ilvl="6" w:tplc="0425000F" w:tentative="1">
      <w:start w:val="1"/>
      <w:numFmt w:val="decimal"/>
      <w:lvlText w:val="%7."/>
      <w:lvlJc w:val="left"/>
      <w:pPr>
        <w:ind w:left="5760" w:hanging="360"/>
      </w:pPr>
    </w:lvl>
    <w:lvl w:ilvl="7" w:tplc="04250019" w:tentative="1">
      <w:start w:val="1"/>
      <w:numFmt w:val="lowerLetter"/>
      <w:lvlText w:val="%8."/>
      <w:lvlJc w:val="left"/>
      <w:pPr>
        <w:ind w:left="6480" w:hanging="360"/>
      </w:pPr>
    </w:lvl>
    <w:lvl w:ilvl="8" w:tplc="0425001B" w:tentative="1">
      <w:start w:val="1"/>
      <w:numFmt w:val="lowerRoman"/>
      <w:lvlText w:val="%9."/>
      <w:lvlJc w:val="right"/>
      <w:pPr>
        <w:ind w:left="7200" w:hanging="180"/>
      </w:pPr>
    </w:lvl>
  </w:abstractNum>
  <w:abstractNum w:abstractNumId="96" w15:restartNumberingAfterBreak="0">
    <w:nsid w:val="3C507752"/>
    <w:multiLevelType w:val="hybridMultilevel"/>
    <w:tmpl w:val="966C39D8"/>
    <w:lvl w:ilvl="0" w:tplc="A4D2B176">
      <w:start w:val="1"/>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97" w15:restartNumberingAfterBreak="0">
    <w:nsid w:val="3C914C67"/>
    <w:multiLevelType w:val="hybridMultilevel"/>
    <w:tmpl w:val="D47654B2"/>
    <w:lvl w:ilvl="0" w:tplc="9552FC42">
      <w:start w:val="1"/>
      <w:numFmt w:val="lowerLetter"/>
      <w:lvlText w:val="%1."/>
      <w:lvlJc w:val="left"/>
      <w:pPr>
        <w:ind w:left="644" w:hanging="360"/>
      </w:pPr>
      <w:rPr>
        <w:sz w:val="20"/>
        <w:szCs w:val="2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98" w15:restartNumberingAfterBreak="0">
    <w:nsid w:val="3D6E62A0"/>
    <w:multiLevelType w:val="hybridMultilevel"/>
    <w:tmpl w:val="B2389F18"/>
    <w:lvl w:ilvl="0" w:tplc="9766C25C">
      <w:start w:val="3"/>
      <w:numFmt w:val="bullet"/>
      <w:lvlText w:val="-"/>
      <w:lvlJc w:val="left"/>
      <w:pPr>
        <w:ind w:left="360" w:hanging="360"/>
      </w:pPr>
      <w:rPr>
        <w:rFonts w:ascii="Calibri" w:eastAsia="Calibri" w:hAnsi="Calibri" w:cs="Times New Roman"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99" w15:restartNumberingAfterBreak="0">
    <w:nsid w:val="3D9E173D"/>
    <w:multiLevelType w:val="hybridMultilevel"/>
    <w:tmpl w:val="624C85BC"/>
    <w:lvl w:ilvl="0" w:tplc="C5CCB13A">
      <w:numFmt w:val="bullet"/>
      <w:lvlText w:val="-"/>
      <w:lvlJc w:val="left"/>
      <w:pPr>
        <w:ind w:left="1800" w:hanging="360"/>
      </w:pPr>
      <w:rPr>
        <w:rFonts w:ascii="Times New Roman" w:eastAsia="Times New Roman" w:hAnsi="Times New Roman" w:hint="default"/>
      </w:rPr>
    </w:lvl>
    <w:lvl w:ilvl="1" w:tplc="04250003">
      <w:start w:val="1"/>
      <w:numFmt w:val="decimal"/>
      <w:lvlText w:val="%2."/>
      <w:lvlJc w:val="left"/>
      <w:pPr>
        <w:ind w:left="360" w:hanging="360"/>
      </w:pPr>
      <w:rPr>
        <w:rFonts w:hint="default"/>
      </w:rPr>
    </w:lvl>
    <w:lvl w:ilvl="2" w:tplc="04250005" w:tentative="1">
      <w:start w:val="1"/>
      <w:numFmt w:val="bullet"/>
      <w:lvlText w:val=""/>
      <w:lvlJc w:val="left"/>
      <w:pPr>
        <w:ind w:left="3240" w:hanging="360"/>
      </w:pPr>
      <w:rPr>
        <w:rFonts w:ascii="Wingdings" w:hAnsi="Wingdings" w:hint="default"/>
      </w:rPr>
    </w:lvl>
    <w:lvl w:ilvl="3" w:tplc="04250001" w:tentative="1">
      <w:start w:val="1"/>
      <w:numFmt w:val="bullet"/>
      <w:lvlText w:val=""/>
      <w:lvlJc w:val="left"/>
      <w:pPr>
        <w:ind w:left="3960" w:hanging="360"/>
      </w:pPr>
      <w:rPr>
        <w:rFonts w:ascii="Symbol" w:hAnsi="Symbol" w:hint="default"/>
      </w:rPr>
    </w:lvl>
    <w:lvl w:ilvl="4" w:tplc="04250003" w:tentative="1">
      <w:start w:val="1"/>
      <w:numFmt w:val="bullet"/>
      <w:lvlText w:val="o"/>
      <w:lvlJc w:val="left"/>
      <w:pPr>
        <w:ind w:left="4680" w:hanging="360"/>
      </w:pPr>
      <w:rPr>
        <w:rFonts w:ascii="Courier New" w:hAnsi="Courier New" w:cs="Courier New" w:hint="default"/>
      </w:rPr>
    </w:lvl>
    <w:lvl w:ilvl="5" w:tplc="04250005" w:tentative="1">
      <w:start w:val="1"/>
      <w:numFmt w:val="bullet"/>
      <w:lvlText w:val=""/>
      <w:lvlJc w:val="left"/>
      <w:pPr>
        <w:ind w:left="5400" w:hanging="360"/>
      </w:pPr>
      <w:rPr>
        <w:rFonts w:ascii="Wingdings" w:hAnsi="Wingdings" w:hint="default"/>
      </w:rPr>
    </w:lvl>
    <w:lvl w:ilvl="6" w:tplc="04250001" w:tentative="1">
      <w:start w:val="1"/>
      <w:numFmt w:val="bullet"/>
      <w:lvlText w:val=""/>
      <w:lvlJc w:val="left"/>
      <w:pPr>
        <w:ind w:left="6120" w:hanging="360"/>
      </w:pPr>
      <w:rPr>
        <w:rFonts w:ascii="Symbol" w:hAnsi="Symbol" w:hint="default"/>
      </w:rPr>
    </w:lvl>
    <w:lvl w:ilvl="7" w:tplc="04250003" w:tentative="1">
      <w:start w:val="1"/>
      <w:numFmt w:val="bullet"/>
      <w:lvlText w:val="o"/>
      <w:lvlJc w:val="left"/>
      <w:pPr>
        <w:ind w:left="6840" w:hanging="360"/>
      </w:pPr>
      <w:rPr>
        <w:rFonts w:ascii="Courier New" w:hAnsi="Courier New" w:cs="Courier New" w:hint="default"/>
      </w:rPr>
    </w:lvl>
    <w:lvl w:ilvl="8" w:tplc="04250005" w:tentative="1">
      <w:start w:val="1"/>
      <w:numFmt w:val="bullet"/>
      <w:lvlText w:val=""/>
      <w:lvlJc w:val="left"/>
      <w:pPr>
        <w:ind w:left="7560" w:hanging="360"/>
      </w:pPr>
      <w:rPr>
        <w:rFonts w:ascii="Wingdings" w:hAnsi="Wingdings" w:hint="default"/>
      </w:rPr>
    </w:lvl>
  </w:abstractNum>
  <w:abstractNum w:abstractNumId="100" w15:restartNumberingAfterBreak="0">
    <w:nsid w:val="3E005619"/>
    <w:multiLevelType w:val="hybridMultilevel"/>
    <w:tmpl w:val="10EEEB78"/>
    <w:lvl w:ilvl="0" w:tplc="11763560">
      <w:start w:val="3"/>
      <w:numFmt w:val="bullet"/>
      <w:lvlText w:val="-"/>
      <w:lvlJc w:val="left"/>
      <w:pPr>
        <w:ind w:left="360" w:hanging="360"/>
      </w:pPr>
      <w:rPr>
        <w:rFonts w:ascii="Calibri" w:eastAsia="Calibri" w:hAnsi="Calibri" w:cs="Times New Roman" w:hint="default"/>
        <w:b w:val="0"/>
        <w:bCs/>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01" w15:restartNumberingAfterBreak="0">
    <w:nsid w:val="3E3B1E5D"/>
    <w:multiLevelType w:val="hybridMultilevel"/>
    <w:tmpl w:val="8BCEF81C"/>
    <w:lvl w:ilvl="0" w:tplc="678CD9FE">
      <w:start w:val="10"/>
      <w:numFmt w:val="bullet"/>
      <w:lvlText w:val="-"/>
      <w:lvlJc w:val="left"/>
      <w:pPr>
        <w:ind w:left="720" w:hanging="360"/>
      </w:pPr>
      <w:rPr>
        <w:rFonts w:ascii="Calibri" w:eastAsia="Calibr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02" w15:restartNumberingAfterBreak="0">
    <w:nsid w:val="3E977A52"/>
    <w:multiLevelType w:val="hybridMultilevel"/>
    <w:tmpl w:val="ED522BF6"/>
    <w:lvl w:ilvl="0" w:tplc="0425000F">
      <w:start w:val="1"/>
      <w:numFmt w:val="decimal"/>
      <w:lvlText w:val="%1."/>
      <w:lvlJc w:val="left"/>
      <w:pPr>
        <w:ind w:left="360" w:hanging="360"/>
      </w:pPr>
    </w:lvl>
    <w:lvl w:ilvl="1" w:tplc="04250019">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03" w15:restartNumberingAfterBreak="0">
    <w:nsid w:val="3EB97C6C"/>
    <w:multiLevelType w:val="hybridMultilevel"/>
    <w:tmpl w:val="2F4A9FFE"/>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4" w15:restartNumberingAfterBreak="0">
    <w:nsid w:val="407519D4"/>
    <w:multiLevelType w:val="hybridMultilevel"/>
    <w:tmpl w:val="97681DD2"/>
    <w:lvl w:ilvl="0" w:tplc="4D681046">
      <w:numFmt w:val="bullet"/>
      <w:lvlText w:val="-"/>
      <w:lvlJc w:val="left"/>
      <w:pPr>
        <w:ind w:left="360" w:hanging="360"/>
      </w:pPr>
      <w:rPr>
        <w:rFonts w:ascii="Times New Roman" w:eastAsia="Times New Roman" w:hAnsi="Times New Roman" w:cs="Times New Roman" w:hint="default"/>
        <w:b/>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05" w15:restartNumberingAfterBreak="0">
    <w:nsid w:val="4213114B"/>
    <w:multiLevelType w:val="multilevel"/>
    <w:tmpl w:val="5A6E9C9E"/>
    <w:styleLink w:val="WW8Num32"/>
    <w:lvl w:ilvl="0">
      <w:start w:val="1"/>
      <w:numFmt w:val="decimal"/>
      <w:lvlText w:val="%1."/>
      <w:lvlJc w:val="left"/>
      <w:pPr>
        <w:ind w:left="36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6" w15:restartNumberingAfterBreak="0">
    <w:nsid w:val="425758DC"/>
    <w:multiLevelType w:val="multilevel"/>
    <w:tmpl w:val="403C9CE6"/>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7" w15:restartNumberingAfterBreak="0">
    <w:nsid w:val="43375022"/>
    <w:multiLevelType w:val="hybridMultilevel"/>
    <w:tmpl w:val="C5CA56A0"/>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8" w15:restartNumberingAfterBreak="0">
    <w:nsid w:val="4418201E"/>
    <w:multiLevelType w:val="hybridMultilevel"/>
    <w:tmpl w:val="C242E03A"/>
    <w:lvl w:ilvl="0" w:tplc="E4C28C0A">
      <w:start w:val="1"/>
      <w:numFmt w:val="decimal"/>
      <w:lvlText w:val="%1."/>
      <w:lvlJc w:val="left"/>
      <w:pPr>
        <w:ind w:left="360" w:hanging="360"/>
      </w:pPr>
      <w:rPr>
        <w:rFonts w:hint="default"/>
      </w:rPr>
    </w:lvl>
    <w:lvl w:ilvl="1" w:tplc="E4C28C0A" w:tentative="1">
      <w:start w:val="1"/>
      <w:numFmt w:val="lowerLetter"/>
      <w:lvlText w:val="%2."/>
      <w:lvlJc w:val="left"/>
      <w:pPr>
        <w:ind w:left="1440" w:hanging="360"/>
      </w:pPr>
    </w:lvl>
    <w:lvl w:ilvl="2" w:tplc="04250005" w:tentative="1">
      <w:start w:val="1"/>
      <w:numFmt w:val="lowerRoman"/>
      <w:lvlText w:val="%3."/>
      <w:lvlJc w:val="right"/>
      <w:pPr>
        <w:ind w:left="2160" w:hanging="180"/>
      </w:pPr>
    </w:lvl>
    <w:lvl w:ilvl="3" w:tplc="04250001" w:tentative="1">
      <w:start w:val="1"/>
      <w:numFmt w:val="decimal"/>
      <w:lvlText w:val="%4."/>
      <w:lvlJc w:val="left"/>
      <w:pPr>
        <w:ind w:left="2880" w:hanging="360"/>
      </w:pPr>
    </w:lvl>
    <w:lvl w:ilvl="4" w:tplc="04250003" w:tentative="1">
      <w:start w:val="1"/>
      <w:numFmt w:val="lowerLetter"/>
      <w:lvlText w:val="%5."/>
      <w:lvlJc w:val="left"/>
      <w:pPr>
        <w:ind w:left="3600" w:hanging="360"/>
      </w:pPr>
    </w:lvl>
    <w:lvl w:ilvl="5" w:tplc="04250005" w:tentative="1">
      <w:start w:val="1"/>
      <w:numFmt w:val="lowerRoman"/>
      <w:lvlText w:val="%6."/>
      <w:lvlJc w:val="right"/>
      <w:pPr>
        <w:ind w:left="4320" w:hanging="180"/>
      </w:pPr>
    </w:lvl>
    <w:lvl w:ilvl="6" w:tplc="04250001" w:tentative="1">
      <w:start w:val="1"/>
      <w:numFmt w:val="decimal"/>
      <w:lvlText w:val="%7."/>
      <w:lvlJc w:val="left"/>
      <w:pPr>
        <w:ind w:left="5040" w:hanging="360"/>
      </w:pPr>
    </w:lvl>
    <w:lvl w:ilvl="7" w:tplc="04250003" w:tentative="1">
      <w:start w:val="1"/>
      <w:numFmt w:val="lowerLetter"/>
      <w:lvlText w:val="%8."/>
      <w:lvlJc w:val="left"/>
      <w:pPr>
        <w:ind w:left="5760" w:hanging="360"/>
      </w:pPr>
    </w:lvl>
    <w:lvl w:ilvl="8" w:tplc="04250005" w:tentative="1">
      <w:start w:val="1"/>
      <w:numFmt w:val="lowerRoman"/>
      <w:lvlText w:val="%9."/>
      <w:lvlJc w:val="right"/>
      <w:pPr>
        <w:ind w:left="6480" w:hanging="180"/>
      </w:pPr>
    </w:lvl>
  </w:abstractNum>
  <w:abstractNum w:abstractNumId="109" w15:restartNumberingAfterBreak="0">
    <w:nsid w:val="44930E81"/>
    <w:multiLevelType w:val="hybridMultilevel"/>
    <w:tmpl w:val="BA3E4C72"/>
    <w:lvl w:ilvl="0" w:tplc="FFFFFFFF">
      <w:start w:val="1"/>
      <w:numFmt w:val="decimal"/>
      <w:lvlText w:val="%1."/>
      <w:lvlJc w:val="left"/>
      <w:pPr>
        <w:ind w:left="502" w:hanging="360"/>
      </w:pPr>
    </w:lvl>
    <w:lvl w:ilvl="1" w:tplc="FFFFFFFF">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10" w15:restartNumberingAfterBreak="0">
    <w:nsid w:val="4512749D"/>
    <w:multiLevelType w:val="hybridMultilevel"/>
    <w:tmpl w:val="16145874"/>
    <w:lvl w:ilvl="0" w:tplc="D52C8658">
      <w:start w:val="1"/>
      <w:numFmt w:val="decimal"/>
      <w:lvlText w:val="%1."/>
      <w:lvlJc w:val="left"/>
      <w:rPr>
        <w:rFonts w:ascii="Calibri" w:eastAsia="Calibri" w:hAnsi="Calibri" w:cs="Calibri"/>
        <w:b w:val="0"/>
      </w:rPr>
    </w:lvl>
    <w:lvl w:ilvl="1" w:tplc="04250019" w:tentative="1">
      <w:start w:val="1"/>
      <w:numFmt w:val="lowerLetter"/>
      <w:lvlText w:val="%2."/>
      <w:lvlJc w:val="left"/>
      <w:pPr>
        <w:ind w:left="1222" w:hanging="360"/>
      </w:pPr>
    </w:lvl>
    <w:lvl w:ilvl="2" w:tplc="0425001B" w:tentative="1">
      <w:start w:val="1"/>
      <w:numFmt w:val="lowerRoman"/>
      <w:lvlText w:val="%3."/>
      <w:lvlJc w:val="right"/>
      <w:pPr>
        <w:ind w:left="1942" w:hanging="180"/>
      </w:pPr>
    </w:lvl>
    <w:lvl w:ilvl="3" w:tplc="0425000F" w:tentative="1">
      <w:start w:val="1"/>
      <w:numFmt w:val="decimal"/>
      <w:lvlText w:val="%4."/>
      <w:lvlJc w:val="left"/>
      <w:pPr>
        <w:ind w:left="2662" w:hanging="360"/>
      </w:pPr>
    </w:lvl>
    <w:lvl w:ilvl="4" w:tplc="04250019" w:tentative="1">
      <w:start w:val="1"/>
      <w:numFmt w:val="lowerLetter"/>
      <w:lvlText w:val="%5."/>
      <w:lvlJc w:val="left"/>
      <w:pPr>
        <w:ind w:left="3382" w:hanging="360"/>
      </w:pPr>
    </w:lvl>
    <w:lvl w:ilvl="5" w:tplc="0425001B" w:tentative="1">
      <w:start w:val="1"/>
      <w:numFmt w:val="lowerRoman"/>
      <w:lvlText w:val="%6."/>
      <w:lvlJc w:val="right"/>
      <w:pPr>
        <w:ind w:left="4102" w:hanging="180"/>
      </w:pPr>
    </w:lvl>
    <w:lvl w:ilvl="6" w:tplc="0425000F" w:tentative="1">
      <w:start w:val="1"/>
      <w:numFmt w:val="decimal"/>
      <w:lvlText w:val="%7."/>
      <w:lvlJc w:val="left"/>
      <w:pPr>
        <w:ind w:left="4822" w:hanging="360"/>
      </w:pPr>
    </w:lvl>
    <w:lvl w:ilvl="7" w:tplc="04250019" w:tentative="1">
      <w:start w:val="1"/>
      <w:numFmt w:val="lowerLetter"/>
      <w:lvlText w:val="%8."/>
      <w:lvlJc w:val="left"/>
      <w:pPr>
        <w:ind w:left="5542" w:hanging="360"/>
      </w:pPr>
    </w:lvl>
    <w:lvl w:ilvl="8" w:tplc="0425001B" w:tentative="1">
      <w:start w:val="1"/>
      <w:numFmt w:val="lowerRoman"/>
      <w:lvlText w:val="%9."/>
      <w:lvlJc w:val="right"/>
      <w:pPr>
        <w:ind w:left="6262" w:hanging="180"/>
      </w:pPr>
    </w:lvl>
  </w:abstractNum>
  <w:abstractNum w:abstractNumId="111" w15:restartNumberingAfterBreak="0">
    <w:nsid w:val="456A2C0F"/>
    <w:multiLevelType w:val="hybridMultilevel"/>
    <w:tmpl w:val="F15864E4"/>
    <w:lvl w:ilvl="0" w:tplc="04250019">
      <w:start w:val="1"/>
      <w:numFmt w:val="lowerLetter"/>
      <w:lvlText w:val="%1."/>
      <w:lvlJc w:val="left"/>
      <w:pPr>
        <w:ind w:left="1222" w:hanging="360"/>
      </w:pPr>
    </w:lvl>
    <w:lvl w:ilvl="1" w:tplc="04250019" w:tentative="1">
      <w:start w:val="1"/>
      <w:numFmt w:val="lowerLetter"/>
      <w:lvlText w:val="%2."/>
      <w:lvlJc w:val="left"/>
      <w:pPr>
        <w:ind w:left="1942" w:hanging="360"/>
      </w:pPr>
    </w:lvl>
    <w:lvl w:ilvl="2" w:tplc="0425001B" w:tentative="1">
      <w:start w:val="1"/>
      <w:numFmt w:val="lowerRoman"/>
      <w:lvlText w:val="%3."/>
      <w:lvlJc w:val="right"/>
      <w:pPr>
        <w:ind w:left="2662" w:hanging="180"/>
      </w:pPr>
    </w:lvl>
    <w:lvl w:ilvl="3" w:tplc="0425000F" w:tentative="1">
      <w:start w:val="1"/>
      <w:numFmt w:val="decimal"/>
      <w:lvlText w:val="%4."/>
      <w:lvlJc w:val="left"/>
      <w:pPr>
        <w:ind w:left="3382" w:hanging="360"/>
      </w:pPr>
    </w:lvl>
    <w:lvl w:ilvl="4" w:tplc="04250019" w:tentative="1">
      <w:start w:val="1"/>
      <w:numFmt w:val="lowerLetter"/>
      <w:lvlText w:val="%5."/>
      <w:lvlJc w:val="left"/>
      <w:pPr>
        <w:ind w:left="4102" w:hanging="360"/>
      </w:pPr>
    </w:lvl>
    <w:lvl w:ilvl="5" w:tplc="0425001B" w:tentative="1">
      <w:start w:val="1"/>
      <w:numFmt w:val="lowerRoman"/>
      <w:lvlText w:val="%6."/>
      <w:lvlJc w:val="right"/>
      <w:pPr>
        <w:ind w:left="4822" w:hanging="180"/>
      </w:pPr>
    </w:lvl>
    <w:lvl w:ilvl="6" w:tplc="0425000F" w:tentative="1">
      <w:start w:val="1"/>
      <w:numFmt w:val="decimal"/>
      <w:lvlText w:val="%7."/>
      <w:lvlJc w:val="left"/>
      <w:pPr>
        <w:ind w:left="5542" w:hanging="360"/>
      </w:pPr>
    </w:lvl>
    <w:lvl w:ilvl="7" w:tplc="04250019" w:tentative="1">
      <w:start w:val="1"/>
      <w:numFmt w:val="lowerLetter"/>
      <w:lvlText w:val="%8."/>
      <w:lvlJc w:val="left"/>
      <w:pPr>
        <w:ind w:left="6262" w:hanging="360"/>
      </w:pPr>
    </w:lvl>
    <w:lvl w:ilvl="8" w:tplc="0425001B" w:tentative="1">
      <w:start w:val="1"/>
      <w:numFmt w:val="lowerRoman"/>
      <w:lvlText w:val="%9."/>
      <w:lvlJc w:val="right"/>
      <w:pPr>
        <w:ind w:left="6982" w:hanging="180"/>
      </w:pPr>
    </w:lvl>
  </w:abstractNum>
  <w:abstractNum w:abstractNumId="112" w15:restartNumberingAfterBreak="0">
    <w:nsid w:val="458A7076"/>
    <w:multiLevelType w:val="hybridMultilevel"/>
    <w:tmpl w:val="6F6E46C0"/>
    <w:lvl w:ilvl="0" w:tplc="BFAC9F8E">
      <w:start w:val="1"/>
      <w:numFmt w:val="bullet"/>
      <w:lvlText w:val=""/>
      <w:lvlJc w:val="left"/>
      <w:pPr>
        <w:ind w:left="1429" w:hanging="360"/>
      </w:pPr>
      <w:rPr>
        <w:rFonts w:ascii="Symbol" w:hAnsi="Symbol" w:hint="default"/>
      </w:rPr>
    </w:lvl>
    <w:lvl w:ilvl="1" w:tplc="04250003" w:tentative="1">
      <w:start w:val="1"/>
      <w:numFmt w:val="bullet"/>
      <w:lvlText w:val="o"/>
      <w:lvlJc w:val="left"/>
      <w:pPr>
        <w:ind w:left="2149" w:hanging="360"/>
      </w:pPr>
      <w:rPr>
        <w:rFonts w:ascii="Courier New" w:hAnsi="Courier New" w:cs="Courier New" w:hint="default"/>
      </w:rPr>
    </w:lvl>
    <w:lvl w:ilvl="2" w:tplc="04250005" w:tentative="1">
      <w:start w:val="1"/>
      <w:numFmt w:val="bullet"/>
      <w:lvlText w:val=""/>
      <w:lvlJc w:val="left"/>
      <w:pPr>
        <w:ind w:left="2869" w:hanging="360"/>
      </w:pPr>
      <w:rPr>
        <w:rFonts w:ascii="Wingdings" w:hAnsi="Wingdings" w:hint="default"/>
      </w:rPr>
    </w:lvl>
    <w:lvl w:ilvl="3" w:tplc="04250001" w:tentative="1">
      <w:start w:val="1"/>
      <w:numFmt w:val="bullet"/>
      <w:lvlText w:val=""/>
      <w:lvlJc w:val="left"/>
      <w:pPr>
        <w:ind w:left="3589" w:hanging="360"/>
      </w:pPr>
      <w:rPr>
        <w:rFonts w:ascii="Symbol" w:hAnsi="Symbol" w:hint="default"/>
      </w:rPr>
    </w:lvl>
    <w:lvl w:ilvl="4" w:tplc="04250003" w:tentative="1">
      <w:start w:val="1"/>
      <w:numFmt w:val="bullet"/>
      <w:lvlText w:val="o"/>
      <w:lvlJc w:val="left"/>
      <w:pPr>
        <w:ind w:left="4309" w:hanging="360"/>
      </w:pPr>
      <w:rPr>
        <w:rFonts w:ascii="Courier New" w:hAnsi="Courier New" w:cs="Courier New" w:hint="default"/>
      </w:rPr>
    </w:lvl>
    <w:lvl w:ilvl="5" w:tplc="04250005" w:tentative="1">
      <w:start w:val="1"/>
      <w:numFmt w:val="bullet"/>
      <w:lvlText w:val=""/>
      <w:lvlJc w:val="left"/>
      <w:pPr>
        <w:ind w:left="5029" w:hanging="360"/>
      </w:pPr>
      <w:rPr>
        <w:rFonts w:ascii="Wingdings" w:hAnsi="Wingdings" w:hint="default"/>
      </w:rPr>
    </w:lvl>
    <w:lvl w:ilvl="6" w:tplc="04250001" w:tentative="1">
      <w:start w:val="1"/>
      <w:numFmt w:val="bullet"/>
      <w:lvlText w:val=""/>
      <w:lvlJc w:val="left"/>
      <w:pPr>
        <w:ind w:left="5749" w:hanging="360"/>
      </w:pPr>
      <w:rPr>
        <w:rFonts w:ascii="Symbol" w:hAnsi="Symbol" w:hint="default"/>
      </w:rPr>
    </w:lvl>
    <w:lvl w:ilvl="7" w:tplc="04250003" w:tentative="1">
      <w:start w:val="1"/>
      <w:numFmt w:val="bullet"/>
      <w:lvlText w:val="o"/>
      <w:lvlJc w:val="left"/>
      <w:pPr>
        <w:ind w:left="6469" w:hanging="360"/>
      </w:pPr>
      <w:rPr>
        <w:rFonts w:ascii="Courier New" w:hAnsi="Courier New" w:cs="Courier New" w:hint="default"/>
      </w:rPr>
    </w:lvl>
    <w:lvl w:ilvl="8" w:tplc="04250005" w:tentative="1">
      <w:start w:val="1"/>
      <w:numFmt w:val="bullet"/>
      <w:lvlText w:val=""/>
      <w:lvlJc w:val="left"/>
      <w:pPr>
        <w:ind w:left="7189" w:hanging="360"/>
      </w:pPr>
      <w:rPr>
        <w:rFonts w:ascii="Wingdings" w:hAnsi="Wingdings" w:hint="default"/>
      </w:rPr>
    </w:lvl>
  </w:abstractNum>
  <w:abstractNum w:abstractNumId="113" w15:restartNumberingAfterBreak="0">
    <w:nsid w:val="45D84158"/>
    <w:multiLevelType w:val="multilevel"/>
    <w:tmpl w:val="556454EA"/>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4" w15:restartNumberingAfterBreak="0">
    <w:nsid w:val="467B1F9A"/>
    <w:multiLevelType w:val="hybridMultilevel"/>
    <w:tmpl w:val="701C6358"/>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5" w15:restartNumberingAfterBreak="0">
    <w:nsid w:val="49C132ED"/>
    <w:multiLevelType w:val="hybridMultilevel"/>
    <w:tmpl w:val="DA56C374"/>
    <w:lvl w:ilvl="0" w:tplc="7C880500">
      <w:numFmt w:val="bullet"/>
      <w:lvlText w:val="-"/>
      <w:lvlJc w:val="left"/>
      <w:pPr>
        <w:ind w:left="1800" w:hanging="360"/>
      </w:pPr>
      <w:rPr>
        <w:rFonts w:ascii="Times New Roman" w:eastAsia="Times New Roman" w:hAnsi="Times New Roman" w:hint="default"/>
      </w:rPr>
    </w:lvl>
    <w:lvl w:ilvl="1" w:tplc="04250019">
      <w:start w:val="1"/>
      <w:numFmt w:val="decimal"/>
      <w:lvlText w:val="%2."/>
      <w:lvlJc w:val="left"/>
      <w:pPr>
        <w:ind w:left="360" w:hanging="360"/>
      </w:pPr>
      <w:rPr>
        <w:rFonts w:hint="default"/>
      </w:rPr>
    </w:lvl>
    <w:lvl w:ilvl="2" w:tplc="0425001B" w:tentative="1">
      <w:start w:val="1"/>
      <w:numFmt w:val="bullet"/>
      <w:lvlText w:val=""/>
      <w:lvlJc w:val="left"/>
      <w:pPr>
        <w:ind w:left="3240" w:hanging="360"/>
      </w:pPr>
      <w:rPr>
        <w:rFonts w:ascii="Wingdings" w:hAnsi="Wingdings" w:hint="default"/>
      </w:rPr>
    </w:lvl>
    <w:lvl w:ilvl="3" w:tplc="0425000F" w:tentative="1">
      <w:start w:val="1"/>
      <w:numFmt w:val="bullet"/>
      <w:lvlText w:val=""/>
      <w:lvlJc w:val="left"/>
      <w:pPr>
        <w:ind w:left="3960" w:hanging="360"/>
      </w:pPr>
      <w:rPr>
        <w:rFonts w:ascii="Symbol" w:hAnsi="Symbol" w:hint="default"/>
      </w:rPr>
    </w:lvl>
    <w:lvl w:ilvl="4" w:tplc="04250019" w:tentative="1">
      <w:start w:val="1"/>
      <w:numFmt w:val="bullet"/>
      <w:lvlText w:val="o"/>
      <w:lvlJc w:val="left"/>
      <w:pPr>
        <w:ind w:left="4680" w:hanging="360"/>
      </w:pPr>
      <w:rPr>
        <w:rFonts w:ascii="Courier New" w:hAnsi="Courier New" w:cs="Courier New" w:hint="default"/>
      </w:rPr>
    </w:lvl>
    <w:lvl w:ilvl="5" w:tplc="0425001B" w:tentative="1">
      <w:start w:val="1"/>
      <w:numFmt w:val="bullet"/>
      <w:lvlText w:val=""/>
      <w:lvlJc w:val="left"/>
      <w:pPr>
        <w:ind w:left="5400" w:hanging="360"/>
      </w:pPr>
      <w:rPr>
        <w:rFonts w:ascii="Wingdings" w:hAnsi="Wingdings" w:hint="default"/>
      </w:rPr>
    </w:lvl>
    <w:lvl w:ilvl="6" w:tplc="0425000F" w:tentative="1">
      <w:start w:val="1"/>
      <w:numFmt w:val="bullet"/>
      <w:lvlText w:val=""/>
      <w:lvlJc w:val="left"/>
      <w:pPr>
        <w:ind w:left="6120" w:hanging="360"/>
      </w:pPr>
      <w:rPr>
        <w:rFonts w:ascii="Symbol" w:hAnsi="Symbol" w:hint="default"/>
      </w:rPr>
    </w:lvl>
    <w:lvl w:ilvl="7" w:tplc="04250019" w:tentative="1">
      <w:start w:val="1"/>
      <w:numFmt w:val="bullet"/>
      <w:lvlText w:val="o"/>
      <w:lvlJc w:val="left"/>
      <w:pPr>
        <w:ind w:left="6840" w:hanging="360"/>
      </w:pPr>
      <w:rPr>
        <w:rFonts w:ascii="Courier New" w:hAnsi="Courier New" w:cs="Courier New" w:hint="default"/>
      </w:rPr>
    </w:lvl>
    <w:lvl w:ilvl="8" w:tplc="0425001B" w:tentative="1">
      <w:start w:val="1"/>
      <w:numFmt w:val="bullet"/>
      <w:lvlText w:val=""/>
      <w:lvlJc w:val="left"/>
      <w:pPr>
        <w:ind w:left="7560" w:hanging="360"/>
      </w:pPr>
      <w:rPr>
        <w:rFonts w:ascii="Wingdings" w:hAnsi="Wingdings" w:hint="default"/>
      </w:rPr>
    </w:lvl>
  </w:abstractNum>
  <w:abstractNum w:abstractNumId="116" w15:restartNumberingAfterBreak="0">
    <w:nsid w:val="4A1134FE"/>
    <w:multiLevelType w:val="hybridMultilevel"/>
    <w:tmpl w:val="94EE1892"/>
    <w:lvl w:ilvl="0" w:tplc="DC008D0C">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4B565DE1"/>
    <w:multiLevelType w:val="hybridMultilevel"/>
    <w:tmpl w:val="AF8063F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8" w15:restartNumberingAfterBreak="0">
    <w:nsid w:val="4C4F292E"/>
    <w:multiLevelType w:val="hybridMultilevel"/>
    <w:tmpl w:val="77125C36"/>
    <w:lvl w:ilvl="0" w:tplc="0870196A">
      <w:start w:val="1"/>
      <w:numFmt w:val="decimal"/>
      <w:lvlText w:val="%1."/>
      <w:lvlJc w:val="left"/>
      <w:pPr>
        <w:ind w:left="502" w:hanging="360"/>
      </w:pPr>
      <w:rPr>
        <w:rFonts w:asciiTheme="minorHAnsi" w:eastAsia="Times New Roman" w:hAnsiTheme="minorHAnsi"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C7F7294"/>
    <w:multiLevelType w:val="multilevel"/>
    <w:tmpl w:val="0425001D"/>
    <w:styleLink w:val="Laad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4CCE41C6"/>
    <w:multiLevelType w:val="multilevel"/>
    <w:tmpl w:val="FEC22400"/>
    <w:styleLink w:val="WW8Num42"/>
    <w:lvl w:ilvl="0">
      <w:start w:val="1"/>
      <w:numFmt w:val="decimal"/>
      <w:lvlText w:val="%1."/>
      <w:lvlJc w:val="left"/>
      <w:pPr>
        <w:ind w:left="720" w:hanging="360"/>
      </w:pPr>
      <w:rPr>
        <w:rFonts w:cs="Times New Roman"/>
        <w:sz w:val="22"/>
        <w:szCs w:val="22"/>
      </w:rPr>
    </w:lvl>
    <w:lvl w:ilvl="1">
      <w:start w:val="1"/>
      <w:numFmt w:val="decimal"/>
      <w:lvlText w:val="%1.%2."/>
      <w:lvlJc w:val="left"/>
      <w:pPr>
        <w:ind w:left="720" w:hanging="3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080" w:hanging="720"/>
      </w:pPr>
      <w:rPr>
        <w:rFonts w:cs="Times New Roman"/>
      </w:rPr>
    </w:lvl>
    <w:lvl w:ilvl="4">
      <w:start w:val="1"/>
      <w:numFmt w:val="decimal"/>
      <w:lvlText w:val="%1.%2.%3.%4.%5."/>
      <w:lvlJc w:val="left"/>
      <w:pPr>
        <w:ind w:left="1440" w:hanging="1080"/>
      </w:pPr>
      <w:rPr>
        <w:rFonts w:cs="Times New Roman"/>
      </w:rPr>
    </w:lvl>
    <w:lvl w:ilvl="5">
      <w:start w:val="1"/>
      <w:numFmt w:val="decimal"/>
      <w:lvlText w:val="%1.%2.%3.%4.%5.%6."/>
      <w:lvlJc w:val="left"/>
      <w:pPr>
        <w:ind w:left="1440" w:hanging="1080"/>
      </w:pPr>
      <w:rPr>
        <w:rFonts w:cs="Times New Roman"/>
      </w:rPr>
    </w:lvl>
    <w:lvl w:ilvl="6">
      <w:start w:val="1"/>
      <w:numFmt w:val="decimal"/>
      <w:lvlText w:val="%1.%2.%3.%4.%5.%6.%7."/>
      <w:lvlJc w:val="left"/>
      <w:pPr>
        <w:ind w:left="1800" w:hanging="1440"/>
      </w:pPr>
      <w:rPr>
        <w:rFonts w:cs="Times New Roman"/>
      </w:rPr>
    </w:lvl>
    <w:lvl w:ilvl="7">
      <w:start w:val="1"/>
      <w:numFmt w:val="decimal"/>
      <w:lvlText w:val="%1.%2.%3.%4.%5.%6.%7.%8."/>
      <w:lvlJc w:val="left"/>
      <w:pPr>
        <w:ind w:left="1800" w:hanging="1440"/>
      </w:pPr>
      <w:rPr>
        <w:rFonts w:cs="Times New Roman"/>
      </w:rPr>
    </w:lvl>
    <w:lvl w:ilvl="8">
      <w:start w:val="1"/>
      <w:numFmt w:val="decimal"/>
      <w:lvlText w:val="%1.%2.%3.%4.%5.%6.%7.%8.%9."/>
      <w:lvlJc w:val="left"/>
      <w:pPr>
        <w:ind w:left="2160" w:hanging="1800"/>
      </w:pPr>
      <w:rPr>
        <w:rFonts w:cs="Times New Roman"/>
      </w:rPr>
    </w:lvl>
  </w:abstractNum>
  <w:abstractNum w:abstractNumId="121" w15:restartNumberingAfterBreak="0">
    <w:nsid w:val="4CFC1DFC"/>
    <w:multiLevelType w:val="hybridMultilevel"/>
    <w:tmpl w:val="16749D66"/>
    <w:lvl w:ilvl="0" w:tplc="FFFFFFFF">
      <w:start w:val="1"/>
      <w:numFmt w:val="decimal"/>
      <w:lvlText w:val="%1."/>
      <w:lvlJc w:val="left"/>
      <w:pPr>
        <w:ind w:left="360" w:hanging="360"/>
      </w:pPr>
      <w:rPr>
        <w:rFonts w:hint="default"/>
      </w:rPr>
    </w:lvl>
    <w:lvl w:ilvl="1" w:tplc="0425000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4D2D6AEB"/>
    <w:multiLevelType w:val="multilevel"/>
    <w:tmpl w:val="15780A0E"/>
    <w:styleLink w:val="WW8Num28"/>
    <w:lvl w:ilvl="0">
      <w:start w:val="1"/>
      <w:numFmt w:val="decimal"/>
      <w:lvlText w:val="%1."/>
      <w:lvlJc w:val="left"/>
      <w:pPr>
        <w:ind w:left="360" w:hanging="360"/>
      </w:pPr>
      <w:rPr>
        <w:rFonts w:cs="Times New Roman"/>
        <w:color w:val="000000"/>
        <w:sz w:val="22"/>
        <w:szCs w:val="22"/>
      </w:rPr>
    </w:lvl>
    <w:lvl w:ilvl="1">
      <w:start w:val="1"/>
      <w:numFmt w:val="lowerLetter"/>
      <w:lvlText w:val="%2."/>
      <w:lvlJc w:val="left"/>
      <w:pPr>
        <w:ind w:left="1005" w:hanging="360"/>
      </w:pPr>
      <w:rPr>
        <w:rFonts w:cs="Times New Roman"/>
      </w:rPr>
    </w:lvl>
    <w:lvl w:ilvl="2">
      <w:start w:val="1"/>
      <w:numFmt w:val="lowerRoman"/>
      <w:lvlText w:val="%3."/>
      <w:lvlJc w:val="right"/>
      <w:pPr>
        <w:ind w:left="1725" w:hanging="180"/>
      </w:pPr>
      <w:rPr>
        <w:rFonts w:cs="Times New Roman"/>
      </w:rPr>
    </w:lvl>
    <w:lvl w:ilvl="3">
      <w:start w:val="1"/>
      <w:numFmt w:val="decimal"/>
      <w:lvlText w:val="%4."/>
      <w:lvlJc w:val="left"/>
      <w:pPr>
        <w:ind w:left="2445" w:hanging="360"/>
      </w:pPr>
      <w:rPr>
        <w:rFonts w:cs="Times New Roman"/>
      </w:rPr>
    </w:lvl>
    <w:lvl w:ilvl="4">
      <w:start w:val="1"/>
      <w:numFmt w:val="lowerLetter"/>
      <w:lvlText w:val="%5."/>
      <w:lvlJc w:val="left"/>
      <w:pPr>
        <w:ind w:left="3165" w:hanging="360"/>
      </w:pPr>
      <w:rPr>
        <w:rFonts w:cs="Times New Roman"/>
      </w:rPr>
    </w:lvl>
    <w:lvl w:ilvl="5">
      <w:start w:val="1"/>
      <w:numFmt w:val="lowerRoman"/>
      <w:lvlText w:val="%6."/>
      <w:lvlJc w:val="right"/>
      <w:pPr>
        <w:ind w:left="3885" w:hanging="180"/>
      </w:pPr>
      <w:rPr>
        <w:rFonts w:cs="Times New Roman"/>
      </w:rPr>
    </w:lvl>
    <w:lvl w:ilvl="6">
      <w:start w:val="1"/>
      <w:numFmt w:val="decimal"/>
      <w:lvlText w:val="%7."/>
      <w:lvlJc w:val="left"/>
      <w:pPr>
        <w:ind w:left="4605" w:hanging="360"/>
      </w:pPr>
      <w:rPr>
        <w:rFonts w:cs="Times New Roman"/>
      </w:rPr>
    </w:lvl>
    <w:lvl w:ilvl="7">
      <w:start w:val="1"/>
      <w:numFmt w:val="lowerLetter"/>
      <w:lvlText w:val="%8."/>
      <w:lvlJc w:val="left"/>
      <w:pPr>
        <w:ind w:left="5325" w:hanging="360"/>
      </w:pPr>
      <w:rPr>
        <w:rFonts w:cs="Times New Roman"/>
      </w:rPr>
    </w:lvl>
    <w:lvl w:ilvl="8">
      <w:start w:val="1"/>
      <w:numFmt w:val="lowerRoman"/>
      <w:lvlText w:val="%9."/>
      <w:lvlJc w:val="right"/>
      <w:pPr>
        <w:ind w:left="6045" w:hanging="180"/>
      </w:pPr>
      <w:rPr>
        <w:rFonts w:cs="Times New Roman"/>
      </w:rPr>
    </w:lvl>
  </w:abstractNum>
  <w:abstractNum w:abstractNumId="123" w15:restartNumberingAfterBreak="0">
    <w:nsid w:val="4D711E30"/>
    <w:multiLevelType w:val="multilevel"/>
    <w:tmpl w:val="A76A1F08"/>
    <w:styleLink w:val="WW8Num14"/>
    <w:lvl w:ilvl="0">
      <w:start w:val="1"/>
      <w:numFmt w:val="decimal"/>
      <w:lvlText w:val="%1."/>
      <w:lvlJc w:val="left"/>
      <w:pPr>
        <w:ind w:left="795" w:hanging="360"/>
      </w:pPr>
      <w:rPr>
        <w:rFonts w:cs="Times New Roman"/>
        <w:color w:val="000000"/>
        <w:sz w:val="22"/>
        <w:szCs w:val="22"/>
      </w:rPr>
    </w:lvl>
    <w:lvl w:ilvl="1">
      <w:start w:val="1"/>
      <w:numFmt w:val="lowerLetter"/>
      <w:lvlText w:val="%2."/>
      <w:lvlJc w:val="left"/>
      <w:pPr>
        <w:ind w:left="1515" w:hanging="360"/>
      </w:pPr>
      <w:rPr>
        <w:rFonts w:cs="Times New Roman"/>
      </w:rPr>
    </w:lvl>
    <w:lvl w:ilvl="2">
      <w:start w:val="1"/>
      <w:numFmt w:val="lowerRoman"/>
      <w:lvlText w:val="%3."/>
      <w:lvlJc w:val="right"/>
      <w:pPr>
        <w:ind w:left="2235" w:hanging="180"/>
      </w:pPr>
      <w:rPr>
        <w:rFonts w:cs="Times New Roman"/>
      </w:rPr>
    </w:lvl>
    <w:lvl w:ilvl="3">
      <w:start w:val="1"/>
      <w:numFmt w:val="decimal"/>
      <w:lvlText w:val="%4."/>
      <w:lvlJc w:val="left"/>
      <w:pPr>
        <w:ind w:left="2955" w:hanging="360"/>
      </w:pPr>
      <w:rPr>
        <w:rFonts w:cs="Times New Roman"/>
      </w:rPr>
    </w:lvl>
    <w:lvl w:ilvl="4">
      <w:start w:val="1"/>
      <w:numFmt w:val="lowerLetter"/>
      <w:lvlText w:val="%5."/>
      <w:lvlJc w:val="left"/>
      <w:pPr>
        <w:ind w:left="3675" w:hanging="360"/>
      </w:pPr>
      <w:rPr>
        <w:rFonts w:cs="Times New Roman"/>
      </w:rPr>
    </w:lvl>
    <w:lvl w:ilvl="5">
      <w:start w:val="1"/>
      <w:numFmt w:val="lowerRoman"/>
      <w:lvlText w:val="%6."/>
      <w:lvlJc w:val="right"/>
      <w:pPr>
        <w:ind w:left="4395" w:hanging="180"/>
      </w:pPr>
      <w:rPr>
        <w:rFonts w:cs="Times New Roman"/>
      </w:rPr>
    </w:lvl>
    <w:lvl w:ilvl="6">
      <w:start w:val="1"/>
      <w:numFmt w:val="decimal"/>
      <w:lvlText w:val="%7."/>
      <w:lvlJc w:val="left"/>
      <w:pPr>
        <w:ind w:left="5115" w:hanging="360"/>
      </w:pPr>
      <w:rPr>
        <w:rFonts w:cs="Times New Roman"/>
      </w:rPr>
    </w:lvl>
    <w:lvl w:ilvl="7">
      <w:start w:val="1"/>
      <w:numFmt w:val="lowerLetter"/>
      <w:lvlText w:val="%8."/>
      <w:lvlJc w:val="left"/>
      <w:pPr>
        <w:ind w:left="5835" w:hanging="360"/>
      </w:pPr>
      <w:rPr>
        <w:rFonts w:cs="Times New Roman"/>
      </w:rPr>
    </w:lvl>
    <w:lvl w:ilvl="8">
      <w:start w:val="1"/>
      <w:numFmt w:val="lowerRoman"/>
      <w:lvlText w:val="%9."/>
      <w:lvlJc w:val="right"/>
      <w:pPr>
        <w:ind w:left="6555" w:hanging="180"/>
      </w:pPr>
      <w:rPr>
        <w:rFonts w:cs="Times New Roman"/>
      </w:rPr>
    </w:lvl>
  </w:abstractNum>
  <w:abstractNum w:abstractNumId="124" w15:restartNumberingAfterBreak="0">
    <w:nsid w:val="4E1C3D04"/>
    <w:multiLevelType w:val="multilevel"/>
    <w:tmpl w:val="5A5CE0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4E751DFC"/>
    <w:multiLevelType w:val="hybridMultilevel"/>
    <w:tmpl w:val="0980E51C"/>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4E8D326F"/>
    <w:multiLevelType w:val="hybridMultilevel"/>
    <w:tmpl w:val="0EF67838"/>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27" w15:restartNumberingAfterBreak="0">
    <w:nsid w:val="4F0F298A"/>
    <w:multiLevelType w:val="multilevel"/>
    <w:tmpl w:val="86F4A348"/>
    <w:lvl w:ilvl="0">
      <w:start w:val="1"/>
      <w:numFmt w:val="decimal"/>
      <w:lvlText w:val="%1."/>
      <w:lvlJc w:val="left"/>
      <w:pPr>
        <w:ind w:left="720" w:hanging="360"/>
      </w:pPr>
      <w:rPr>
        <w:rFonts w:hint="default"/>
        <w:b w:val="0"/>
        <w:i w:val="0"/>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28" w15:restartNumberingAfterBreak="0">
    <w:nsid w:val="4F1B08B5"/>
    <w:multiLevelType w:val="hybridMultilevel"/>
    <w:tmpl w:val="0902F840"/>
    <w:lvl w:ilvl="0" w:tplc="3DC8B558">
      <w:start w:val="5"/>
      <w:numFmt w:val="bullet"/>
      <w:lvlText w:val="-"/>
      <w:lvlJc w:val="left"/>
      <w:pPr>
        <w:ind w:left="360" w:hanging="360"/>
      </w:pPr>
      <w:rPr>
        <w:rFonts w:ascii="Calibri" w:eastAsia="Times New Roman"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9" w15:restartNumberingAfterBreak="0">
    <w:nsid w:val="4F9E306F"/>
    <w:multiLevelType w:val="multilevel"/>
    <w:tmpl w:val="7E089BD6"/>
    <w:lvl w:ilvl="0">
      <w:start w:val="5"/>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30" w15:restartNumberingAfterBreak="0">
    <w:nsid w:val="51363EC2"/>
    <w:multiLevelType w:val="hybridMultilevel"/>
    <w:tmpl w:val="0588B0B4"/>
    <w:lvl w:ilvl="0" w:tplc="849CE984">
      <w:numFmt w:val="bullet"/>
      <w:lvlText w:val="-"/>
      <w:lvlJc w:val="left"/>
      <w:pPr>
        <w:ind w:left="785" w:hanging="360"/>
      </w:pPr>
      <w:rPr>
        <w:rFonts w:ascii="Calibri" w:eastAsiaTheme="minorHAnsi" w:hAnsi="Calibri" w:cs="Calibri" w:hint="default"/>
      </w:rPr>
    </w:lvl>
    <w:lvl w:ilvl="1" w:tplc="04250003" w:tentative="1">
      <w:start w:val="1"/>
      <w:numFmt w:val="bullet"/>
      <w:lvlText w:val="o"/>
      <w:lvlJc w:val="left"/>
      <w:pPr>
        <w:ind w:left="1014" w:hanging="360"/>
      </w:pPr>
      <w:rPr>
        <w:rFonts w:ascii="Courier New" w:hAnsi="Courier New" w:cs="Courier New" w:hint="default"/>
      </w:rPr>
    </w:lvl>
    <w:lvl w:ilvl="2" w:tplc="04250005" w:tentative="1">
      <w:start w:val="1"/>
      <w:numFmt w:val="bullet"/>
      <w:lvlText w:val=""/>
      <w:lvlJc w:val="left"/>
      <w:pPr>
        <w:ind w:left="1734" w:hanging="360"/>
      </w:pPr>
      <w:rPr>
        <w:rFonts w:ascii="Wingdings" w:hAnsi="Wingdings" w:hint="default"/>
      </w:rPr>
    </w:lvl>
    <w:lvl w:ilvl="3" w:tplc="04250001" w:tentative="1">
      <w:start w:val="1"/>
      <w:numFmt w:val="bullet"/>
      <w:lvlText w:val=""/>
      <w:lvlJc w:val="left"/>
      <w:pPr>
        <w:ind w:left="2454" w:hanging="360"/>
      </w:pPr>
      <w:rPr>
        <w:rFonts w:ascii="Symbol" w:hAnsi="Symbol" w:hint="default"/>
      </w:rPr>
    </w:lvl>
    <w:lvl w:ilvl="4" w:tplc="04250003" w:tentative="1">
      <w:start w:val="1"/>
      <w:numFmt w:val="bullet"/>
      <w:lvlText w:val="o"/>
      <w:lvlJc w:val="left"/>
      <w:pPr>
        <w:ind w:left="3174" w:hanging="360"/>
      </w:pPr>
      <w:rPr>
        <w:rFonts w:ascii="Courier New" w:hAnsi="Courier New" w:cs="Courier New" w:hint="default"/>
      </w:rPr>
    </w:lvl>
    <w:lvl w:ilvl="5" w:tplc="04250005" w:tentative="1">
      <w:start w:val="1"/>
      <w:numFmt w:val="bullet"/>
      <w:lvlText w:val=""/>
      <w:lvlJc w:val="left"/>
      <w:pPr>
        <w:ind w:left="3894" w:hanging="360"/>
      </w:pPr>
      <w:rPr>
        <w:rFonts w:ascii="Wingdings" w:hAnsi="Wingdings" w:hint="default"/>
      </w:rPr>
    </w:lvl>
    <w:lvl w:ilvl="6" w:tplc="04250001" w:tentative="1">
      <w:start w:val="1"/>
      <w:numFmt w:val="bullet"/>
      <w:lvlText w:val=""/>
      <w:lvlJc w:val="left"/>
      <w:pPr>
        <w:ind w:left="4614" w:hanging="360"/>
      </w:pPr>
      <w:rPr>
        <w:rFonts w:ascii="Symbol" w:hAnsi="Symbol" w:hint="default"/>
      </w:rPr>
    </w:lvl>
    <w:lvl w:ilvl="7" w:tplc="04250003" w:tentative="1">
      <w:start w:val="1"/>
      <w:numFmt w:val="bullet"/>
      <w:lvlText w:val="o"/>
      <w:lvlJc w:val="left"/>
      <w:pPr>
        <w:ind w:left="5334" w:hanging="360"/>
      </w:pPr>
      <w:rPr>
        <w:rFonts w:ascii="Courier New" w:hAnsi="Courier New" w:cs="Courier New" w:hint="default"/>
      </w:rPr>
    </w:lvl>
    <w:lvl w:ilvl="8" w:tplc="04250005" w:tentative="1">
      <w:start w:val="1"/>
      <w:numFmt w:val="bullet"/>
      <w:lvlText w:val=""/>
      <w:lvlJc w:val="left"/>
      <w:pPr>
        <w:ind w:left="6054" w:hanging="360"/>
      </w:pPr>
      <w:rPr>
        <w:rFonts w:ascii="Wingdings" w:hAnsi="Wingdings" w:hint="default"/>
      </w:rPr>
    </w:lvl>
  </w:abstractNum>
  <w:abstractNum w:abstractNumId="131" w15:restartNumberingAfterBreak="0">
    <w:nsid w:val="51625FA2"/>
    <w:multiLevelType w:val="hybridMultilevel"/>
    <w:tmpl w:val="22266D20"/>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32" w15:restartNumberingAfterBreak="0">
    <w:nsid w:val="519A4220"/>
    <w:multiLevelType w:val="hybridMultilevel"/>
    <w:tmpl w:val="2BD60A90"/>
    <w:lvl w:ilvl="0" w:tplc="FFFFFFFF">
      <w:start w:val="1"/>
      <w:numFmt w:val="decimal"/>
      <w:lvlText w:val="%1."/>
      <w:lvlJc w:val="left"/>
      <w:pPr>
        <w:ind w:left="720" w:hanging="360"/>
      </w:pPr>
    </w:lvl>
    <w:lvl w:ilvl="1" w:tplc="A468DAD2">
      <w:start w:val="1"/>
      <w:numFmt w:val="lowerLetter"/>
      <w:lvlText w:val="%2."/>
      <w:lvlJc w:val="left"/>
      <w:pPr>
        <w:ind w:left="785"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2C4647E"/>
    <w:multiLevelType w:val="hybridMultilevel"/>
    <w:tmpl w:val="3A56526A"/>
    <w:lvl w:ilvl="0" w:tplc="F5C65DD6">
      <w:start w:val="18"/>
      <w:numFmt w:val="bullet"/>
      <w:lvlText w:val="-"/>
      <w:lvlJc w:val="left"/>
      <w:pPr>
        <w:ind w:left="720" w:hanging="360"/>
      </w:pPr>
      <w:rPr>
        <w:rFonts w:ascii="Calibri" w:eastAsia="Calibr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34" w15:restartNumberingAfterBreak="0">
    <w:nsid w:val="543B1467"/>
    <w:multiLevelType w:val="hybridMultilevel"/>
    <w:tmpl w:val="46C45030"/>
    <w:lvl w:ilvl="0" w:tplc="DB1EABC8">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4517AE3"/>
    <w:multiLevelType w:val="hybridMultilevel"/>
    <w:tmpl w:val="F2BCC8C0"/>
    <w:lvl w:ilvl="0" w:tplc="6B32E80E">
      <w:start w:val="1"/>
      <w:numFmt w:val="decimal"/>
      <w:lvlText w:val="%1."/>
      <w:lvlJc w:val="left"/>
      <w:pPr>
        <w:ind w:left="502"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36" w15:restartNumberingAfterBreak="0">
    <w:nsid w:val="557237E3"/>
    <w:multiLevelType w:val="hybridMultilevel"/>
    <w:tmpl w:val="D06096D4"/>
    <w:lvl w:ilvl="0" w:tplc="B92EBF2A">
      <w:start w:val="1"/>
      <w:numFmt w:val="decimal"/>
      <w:lvlText w:val="%1."/>
      <w:lvlJc w:val="left"/>
      <w:pPr>
        <w:ind w:left="360" w:hanging="360"/>
      </w:pPr>
      <w:rPr>
        <w:sz w:val="20"/>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37" w15:restartNumberingAfterBreak="0">
    <w:nsid w:val="55AF64DF"/>
    <w:multiLevelType w:val="hybridMultilevel"/>
    <w:tmpl w:val="809AF116"/>
    <w:lvl w:ilvl="0" w:tplc="04250017">
      <w:start w:val="1"/>
      <w:numFmt w:val="lowerLetter"/>
      <w:lvlText w:val="%1)"/>
      <w:lvlJc w:val="left"/>
      <w:pPr>
        <w:ind w:left="720" w:hanging="360"/>
      </w:pPr>
      <w:rPr>
        <w:rFonts w:cs="Times New Roman"/>
      </w:rPr>
    </w:lvl>
    <w:lvl w:ilvl="1" w:tplc="04250019">
      <w:start w:val="1"/>
      <w:numFmt w:val="lowerLetter"/>
      <w:lvlText w:val="%2."/>
      <w:lvlJc w:val="left"/>
      <w:pPr>
        <w:ind w:left="1440" w:hanging="360"/>
      </w:pPr>
      <w:rPr>
        <w:rFonts w:cs="Times New Roman"/>
      </w:rPr>
    </w:lvl>
    <w:lvl w:ilvl="2" w:tplc="0425001B">
      <w:start w:val="1"/>
      <w:numFmt w:val="lowerRoman"/>
      <w:lvlText w:val="%3."/>
      <w:lvlJc w:val="right"/>
      <w:pPr>
        <w:ind w:left="2160" w:hanging="180"/>
      </w:pPr>
      <w:rPr>
        <w:rFonts w:cs="Times New Roman"/>
      </w:rPr>
    </w:lvl>
    <w:lvl w:ilvl="3" w:tplc="0425000F">
      <w:start w:val="1"/>
      <w:numFmt w:val="decimal"/>
      <w:lvlText w:val="%4."/>
      <w:lvlJc w:val="left"/>
      <w:pPr>
        <w:ind w:left="2880" w:hanging="360"/>
      </w:pPr>
      <w:rPr>
        <w:rFonts w:cs="Times New Roman"/>
      </w:rPr>
    </w:lvl>
    <w:lvl w:ilvl="4" w:tplc="04250019">
      <w:start w:val="1"/>
      <w:numFmt w:val="lowerLetter"/>
      <w:lvlText w:val="%5."/>
      <w:lvlJc w:val="left"/>
      <w:pPr>
        <w:ind w:left="3600" w:hanging="360"/>
      </w:pPr>
      <w:rPr>
        <w:rFonts w:cs="Times New Roman"/>
      </w:rPr>
    </w:lvl>
    <w:lvl w:ilvl="5" w:tplc="0425001B">
      <w:start w:val="1"/>
      <w:numFmt w:val="lowerRoman"/>
      <w:lvlText w:val="%6."/>
      <w:lvlJc w:val="right"/>
      <w:pPr>
        <w:ind w:left="4320" w:hanging="180"/>
      </w:pPr>
      <w:rPr>
        <w:rFonts w:cs="Times New Roman"/>
      </w:rPr>
    </w:lvl>
    <w:lvl w:ilvl="6" w:tplc="0425000F">
      <w:start w:val="1"/>
      <w:numFmt w:val="decimal"/>
      <w:lvlText w:val="%7."/>
      <w:lvlJc w:val="left"/>
      <w:pPr>
        <w:ind w:left="5040" w:hanging="360"/>
      </w:pPr>
      <w:rPr>
        <w:rFonts w:cs="Times New Roman"/>
      </w:rPr>
    </w:lvl>
    <w:lvl w:ilvl="7" w:tplc="04250019">
      <w:start w:val="1"/>
      <w:numFmt w:val="lowerLetter"/>
      <w:lvlText w:val="%8."/>
      <w:lvlJc w:val="left"/>
      <w:pPr>
        <w:ind w:left="5760" w:hanging="360"/>
      </w:pPr>
      <w:rPr>
        <w:rFonts w:cs="Times New Roman"/>
      </w:rPr>
    </w:lvl>
    <w:lvl w:ilvl="8" w:tplc="0425001B">
      <w:start w:val="1"/>
      <w:numFmt w:val="lowerRoman"/>
      <w:lvlText w:val="%9."/>
      <w:lvlJc w:val="right"/>
      <w:pPr>
        <w:ind w:left="6480" w:hanging="180"/>
      </w:pPr>
      <w:rPr>
        <w:rFonts w:cs="Times New Roman"/>
      </w:rPr>
    </w:lvl>
  </w:abstractNum>
  <w:abstractNum w:abstractNumId="138" w15:restartNumberingAfterBreak="0">
    <w:nsid w:val="57396345"/>
    <w:multiLevelType w:val="hybridMultilevel"/>
    <w:tmpl w:val="1EB0A06C"/>
    <w:lvl w:ilvl="0" w:tplc="E4C28C0A">
      <w:start w:val="1"/>
      <w:numFmt w:val="decimal"/>
      <w:lvlText w:val="%1."/>
      <w:lvlJc w:val="left"/>
      <w:pPr>
        <w:ind w:left="360" w:hanging="360"/>
      </w:pPr>
      <w:rPr>
        <w:rFonts w:hint="default"/>
      </w:rPr>
    </w:lvl>
    <w:lvl w:ilvl="1" w:tplc="E4C28C0A">
      <w:numFmt w:val="bullet"/>
      <w:lvlText w:val="-"/>
      <w:lvlJc w:val="left"/>
      <w:pPr>
        <w:ind w:left="1080" w:hanging="360"/>
      </w:pPr>
      <w:rPr>
        <w:rFonts w:ascii="Times New Roman" w:eastAsia="Times New Roman" w:hAnsi="Times New Roman"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139" w15:restartNumberingAfterBreak="0">
    <w:nsid w:val="57C74752"/>
    <w:multiLevelType w:val="multilevel"/>
    <w:tmpl w:val="14DEC7F8"/>
    <w:lvl w:ilvl="0">
      <w:start w:val="1"/>
      <w:numFmt w:val="decimal"/>
      <w:lvlText w:val="%1."/>
      <w:lvlJc w:val="left"/>
      <w:pPr>
        <w:ind w:left="360" w:hanging="360"/>
      </w:pPr>
      <w:rPr>
        <w:rFonts w:hint="default"/>
        <w:b/>
        <w:bCs/>
      </w:rPr>
    </w:lvl>
    <w:lvl w:ilvl="1">
      <w:start w:val="5"/>
      <w:numFmt w:val="decimal"/>
      <w:isLgl/>
      <w:lvlText w:val="%1.%2."/>
      <w:lvlJc w:val="left"/>
      <w:pPr>
        <w:ind w:left="540" w:hanging="54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0" w15:restartNumberingAfterBreak="0">
    <w:nsid w:val="57CE4E61"/>
    <w:multiLevelType w:val="hybridMultilevel"/>
    <w:tmpl w:val="4894C740"/>
    <w:lvl w:ilvl="0" w:tplc="BFAC9F8E">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141" w15:restartNumberingAfterBreak="0">
    <w:nsid w:val="58EB6632"/>
    <w:multiLevelType w:val="hybridMultilevel"/>
    <w:tmpl w:val="4672F92E"/>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2" w15:restartNumberingAfterBreak="0">
    <w:nsid w:val="59694B50"/>
    <w:multiLevelType w:val="hybridMultilevel"/>
    <w:tmpl w:val="E24C3CDC"/>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3" w15:restartNumberingAfterBreak="0">
    <w:nsid w:val="5B337E33"/>
    <w:multiLevelType w:val="multilevel"/>
    <w:tmpl w:val="6B54F5AE"/>
    <w:styleLink w:val="WW8Num20"/>
    <w:lvl w:ilvl="0">
      <w:start w:val="1"/>
      <w:numFmt w:val="decimal"/>
      <w:lvlText w:val="%1."/>
      <w:lvlJc w:val="left"/>
      <w:pPr>
        <w:ind w:left="360" w:hanging="360"/>
      </w:pPr>
      <w:rPr>
        <w:rFonts w:cs="Times New Roman"/>
        <w:i w:val="0"/>
        <w:color w:val="000000"/>
        <w:sz w:val="22"/>
        <w:szCs w:val="22"/>
      </w:rPr>
    </w:lvl>
    <w:lvl w:ilvl="1">
      <w:start w:val="5"/>
      <w:numFmt w:val="decimal"/>
      <w:lvlText w:val="%1.%2"/>
      <w:lvlJc w:val="left"/>
      <w:pPr>
        <w:ind w:left="360" w:hanging="360"/>
      </w:pPr>
      <w:rPr>
        <w:rFonts w:cs="Times New Roman"/>
        <w:b/>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144" w15:restartNumberingAfterBreak="0">
    <w:nsid w:val="5B5D50C6"/>
    <w:multiLevelType w:val="multilevel"/>
    <w:tmpl w:val="18640304"/>
    <w:styleLink w:val="WW8Num12"/>
    <w:lvl w:ilvl="0">
      <w:numFmt w:val="bullet"/>
      <w:lvlText w:val="-"/>
      <w:lvlJc w:val="left"/>
      <w:pPr>
        <w:ind w:left="360" w:hanging="360"/>
      </w:pPr>
      <w:rPr>
        <w:rFonts w:ascii="Times New Roman" w:eastAsia="Times New Roman" w:hAnsi="Times New Roman"/>
        <w:b/>
        <w:sz w:val="22"/>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Symbol" w:hAnsi="Wingdings, Symbol"/>
      </w:rPr>
    </w:lvl>
    <w:lvl w:ilvl="3">
      <w:numFmt w:val="bullet"/>
      <w:lvlText w:val=""/>
      <w:lvlJc w:val="left"/>
      <w:pPr>
        <w:ind w:left="2520" w:hanging="360"/>
      </w:pPr>
      <w:rPr>
        <w:rFonts w:ascii="Symbol, Times" w:hAnsi="Symbol, Times"/>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Symbol" w:hAnsi="Wingdings, Symbol"/>
      </w:rPr>
    </w:lvl>
    <w:lvl w:ilvl="6">
      <w:numFmt w:val="bullet"/>
      <w:lvlText w:val=""/>
      <w:lvlJc w:val="left"/>
      <w:pPr>
        <w:ind w:left="4680" w:hanging="360"/>
      </w:pPr>
      <w:rPr>
        <w:rFonts w:ascii="Symbol, Times" w:hAnsi="Symbol, Times"/>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Symbol" w:hAnsi="Wingdings, Symbol"/>
      </w:rPr>
    </w:lvl>
  </w:abstractNum>
  <w:abstractNum w:abstractNumId="145" w15:restartNumberingAfterBreak="0">
    <w:nsid w:val="5B6C7826"/>
    <w:multiLevelType w:val="hybridMultilevel"/>
    <w:tmpl w:val="4CC0BDC0"/>
    <w:lvl w:ilvl="0" w:tplc="1EC0208E">
      <w:start w:val="1"/>
      <w:numFmt w:val="decimal"/>
      <w:lvlText w:val="%1."/>
      <w:lvlJc w:val="left"/>
      <w:pPr>
        <w:ind w:left="502" w:hanging="360"/>
      </w:pPr>
      <w:rPr>
        <w:sz w:val="20"/>
        <w:szCs w:val="2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6" w15:restartNumberingAfterBreak="0">
    <w:nsid w:val="5BE06AF8"/>
    <w:multiLevelType w:val="hybridMultilevel"/>
    <w:tmpl w:val="F4FACE4C"/>
    <w:lvl w:ilvl="0" w:tplc="F66C57CA">
      <w:start w:val="1"/>
      <w:numFmt w:val="bullet"/>
      <w:lvlText w:val="o"/>
      <w:lvlJc w:val="left"/>
      <w:pPr>
        <w:ind w:left="720" w:hanging="360"/>
      </w:pPr>
      <w:rPr>
        <w:rFonts w:ascii="Courier New" w:hAnsi="Courier New" w:hint="default"/>
        <w:b w:val="0"/>
        <w:bCs/>
        <w:sz w:val="18"/>
        <w:szCs w:val="18"/>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47" w15:restartNumberingAfterBreak="0">
    <w:nsid w:val="5C0C7B8C"/>
    <w:multiLevelType w:val="hybridMultilevel"/>
    <w:tmpl w:val="D7A69214"/>
    <w:lvl w:ilvl="0" w:tplc="04250019">
      <w:start w:val="1"/>
      <w:numFmt w:val="lowerLetter"/>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8" w15:restartNumberingAfterBreak="0">
    <w:nsid w:val="5DA12F19"/>
    <w:multiLevelType w:val="multilevel"/>
    <w:tmpl w:val="B78624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9" w15:restartNumberingAfterBreak="0">
    <w:nsid w:val="5EE124C2"/>
    <w:multiLevelType w:val="multilevel"/>
    <w:tmpl w:val="B5B681E6"/>
    <w:lvl w:ilvl="0">
      <w:start w:val="1"/>
      <w:numFmt w:val="decimal"/>
      <w:lvlText w:val="%1."/>
      <w:lvlJc w:val="left"/>
      <w:pPr>
        <w:ind w:left="720" w:hanging="360"/>
      </w:pPr>
      <w:rPr>
        <w:rFonts w:hint="default"/>
        <w:i w:val="0"/>
        <w:iCs w:val="0"/>
      </w:rPr>
    </w:lvl>
    <w:lvl w:ilvl="1">
      <w:start w:val="1"/>
      <w:numFmt w:val="decimal"/>
      <w:isLgl/>
      <w:lvlText w:val="%1.%2."/>
      <w:lvlJc w:val="left"/>
      <w:pPr>
        <w:ind w:left="1080" w:hanging="360"/>
      </w:pPr>
      <w:rPr>
        <w:rFonts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160" w:hanging="72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240" w:hanging="1080"/>
      </w:pPr>
      <w:rPr>
        <w:rFonts w:hint="default"/>
        <w:i w:val="0"/>
      </w:rPr>
    </w:lvl>
    <w:lvl w:ilvl="6">
      <w:start w:val="1"/>
      <w:numFmt w:val="decimal"/>
      <w:isLgl/>
      <w:lvlText w:val="%1.%2.%3.%4.%5.%6.%7."/>
      <w:lvlJc w:val="left"/>
      <w:pPr>
        <w:ind w:left="3960" w:hanging="1440"/>
      </w:pPr>
      <w:rPr>
        <w:rFonts w:hint="default"/>
        <w:i w:val="0"/>
      </w:rPr>
    </w:lvl>
    <w:lvl w:ilvl="7">
      <w:start w:val="1"/>
      <w:numFmt w:val="decimal"/>
      <w:isLgl/>
      <w:lvlText w:val="%1.%2.%3.%4.%5.%6.%7.%8."/>
      <w:lvlJc w:val="left"/>
      <w:pPr>
        <w:ind w:left="4320" w:hanging="1440"/>
      </w:pPr>
      <w:rPr>
        <w:rFonts w:hint="default"/>
        <w:i w:val="0"/>
      </w:rPr>
    </w:lvl>
    <w:lvl w:ilvl="8">
      <w:start w:val="1"/>
      <w:numFmt w:val="decimal"/>
      <w:isLgl/>
      <w:lvlText w:val="%1.%2.%3.%4.%5.%6.%7.%8.%9."/>
      <w:lvlJc w:val="left"/>
      <w:pPr>
        <w:ind w:left="5040" w:hanging="1800"/>
      </w:pPr>
      <w:rPr>
        <w:rFonts w:hint="default"/>
        <w:i w:val="0"/>
      </w:rPr>
    </w:lvl>
  </w:abstractNum>
  <w:abstractNum w:abstractNumId="150" w15:restartNumberingAfterBreak="0">
    <w:nsid w:val="5F923100"/>
    <w:multiLevelType w:val="hybridMultilevel"/>
    <w:tmpl w:val="1B6C3E06"/>
    <w:lvl w:ilvl="0" w:tplc="E4C28C0A">
      <w:start w:val="12"/>
      <w:numFmt w:val="bullet"/>
      <w:lvlText w:val="-"/>
      <w:lvlJc w:val="left"/>
      <w:pPr>
        <w:ind w:left="720" w:hanging="360"/>
      </w:pPr>
      <w:rPr>
        <w:rFonts w:ascii="Calibri" w:eastAsia="Calibr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51" w15:restartNumberingAfterBreak="0">
    <w:nsid w:val="60590FB9"/>
    <w:multiLevelType w:val="hybridMultilevel"/>
    <w:tmpl w:val="CF1296DE"/>
    <w:lvl w:ilvl="0" w:tplc="63227324">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60C06E8F"/>
    <w:multiLevelType w:val="hybridMultilevel"/>
    <w:tmpl w:val="7C181B6C"/>
    <w:lvl w:ilvl="0" w:tplc="BFAC9F8E">
      <w:start w:val="1"/>
      <w:numFmt w:val="bullet"/>
      <w:lvlText w:val=""/>
      <w:lvlJc w:val="left"/>
      <w:pPr>
        <w:ind w:left="1032" w:hanging="360"/>
      </w:pPr>
      <w:rPr>
        <w:rFonts w:ascii="Symbol" w:hAnsi="Symbol" w:hint="default"/>
      </w:rPr>
    </w:lvl>
    <w:lvl w:ilvl="1" w:tplc="04250003" w:tentative="1">
      <w:start w:val="1"/>
      <w:numFmt w:val="bullet"/>
      <w:lvlText w:val="o"/>
      <w:lvlJc w:val="left"/>
      <w:pPr>
        <w:ind w:left="1752" w:hanging="360"/>
      </w:pPr>
      <w:rPr>
        <w:rFonts w:ascii="Courier New" w:hAnsi="Courier New" w:cs="Courier New" w:hint="default"/>
      </w:rPr>
    </w:lvl>
    <w:lvl w:ilvl="2" w:tplc="04250005" w:tentative="1">
      <w:start w:val="1"/>
      <w:numFmt w:val="bullet"/>
      <w:lvlText w:val=""/>
      <w:lvlJc w:val="left"/>
      <w:pPr>
        <w:ind w:left="2472" w:hanging="360"/>
      </w:pPr>
      <w:rPr>
        <w:rFonts w:ascii="Wingdings" w:hAnsi="Wingdings" w:hint="default"/>
      </w:rPr>
    </w:lvl>
    <w:lvl w:ilvl="3" w:tplc="04250001" w:tentative="1">
      <w:start w:val="1"/>
      <w:numFmt w:val="bullet"/>
      <w:lvlText w:val=""/>
      <w:lvlJc w:val="left"/>
      <w:pPr>
        <w:ind w:left="3192" w:hanging="360"/>
      </w:pPr>
      <w:rPr>
        <w:rFonts w:ascii="Symbol" w:hAnsi="Symbol" w:hint="default"/>
      </w:rPr>
    </w:lvl>
    <w:lvl w:ilvl="4" w:tplc="04250003" w:tentative="1">
      <w:start w:val="1"/>
      <w:numFmt w:val="bullet"/>
      <w:lvlText w:val="o"/>
      <w:lvlJc w:val="left"/>
      <w:pPr>
        <w:ind w:left="3912" w:hanging="360"/>
      </w:pPr>
      <w:rPr>
        <w:rFonts w:ascii="Courier New" w:hAnsi="Courier New" w:cs="Courier New" w:hint="default"/>
      </w:rPr>
    </w:lvl>
    <w:lvl w:ilvl="5" w:tplc="04250005" w:tentative="1">
      <w:start w:val="1"/>
      <w:numFmt w:val="bullet"/>
      <w:lvlText w:val=""/>
      <w:lvlJc w:val="left"/>
      <w:pPr>
        <w:ind w:left="4632" w:hanging="360"/>
      </w:pPr>
      <w:rPr>
        <w:rFonts w:ascii="Wingdings" w:hAnsi="Wingdings" w:hint="default"/>
      </w:rPr>
    </w:lvl>
    <w:lvl w:ilvl="6" w:tplc="04250001" w:tentative="1">
      <w:start w:val="1"/>
      <w:numFmt w:val="bullet"/>
      <w:lvlText w:val=""/>
      <w:lvlJc w:val="left"/>
      <w:pPr>
        <w:ind w:left="5352" w:hanging="360"/>
      </w:pPr>
      <w:rPr>
        <w:rFonts w:ascii="Symbol" w:hAnsi="Symbol" w:hint="default"/>
      </w:rPr>
    </w:lvl>
    <w:lvl w:ilvl="7" w:tplc="04250003" w:tentative="1">
      <w:start w:val="1"/>
      <w:numFmt w:val="bullet"/>
      <w:lvlText w:val="o"/>
      <w:lvlJc w:val="left"/>
      <w:pPr>
        <w:ind w:left="6072" w:hanging="360"/>
      </w:pPr>
      <w:rPr>
        <w:rFonts w:ascii="Courier New" w:hAnsi="Courier New" w:cs="Courier New" w:hint="default"/>
      </w:rPr>
    </w:lvl>
    <w:lvl w:ilvl="8" w:tplc="04250005" w:tentative="1">
      <w:start w:val="1"/>
      <w:numFmt w:val="bullet"/>
      <w:lvlText w:val=""/>
      <w:lvlJc w:val="left"/>
      <w:pPr>
        <w:ind w:left="6792" w:hanging="360"/>
      </w:pPr>
      <w:rPr>
        <w:rFonts w:ascii="Wingdings" w:hAnsi="Wingdings" w:hint="default"/>
      </w:rPr>
    </w:lvl>
  </w:abstractNum>
  <w:abstractNum w:abstractNumId="153" w15:restartNumberingAfterBreak="0">
    <w:nsid w:val="60C533B1"/>
    <w:multiLevelType w:val="hybridMultilevel"/>
    <w:tmpl w:val="1B88A64C"/>
    <w:lvl w:ilvl="0" w:tplc="FE0A8428">
      <w:start w:val="1"/>
      <w:numFmt w:val="decimal"/>
      <w:lvlText w:val="%1."/>
      <w:lvlJc w:val="left"/>
      <w:pPr>
        <w:ind w:left="360" w:hanging="360"/>
      </w:pPr>
      <w:rPr>
        <w:rFonts w:hint="default"/>
      </w:rPr>
    </w:lvl>
    <w:lvl w:ilvl="1" w:tplc="04250003">
      <w:numFmt w:val="bullet"/>
      <w:lvlText w:val="-"/>
      <w:lvlJc w:val="left"/>
      <w:pPr>
        <w:ind w:left="1080" w:hanging="360"/>
      </w:pPr>
      <w:rPr>
        <w:rFonts w:ascii="Times New Roman" w:eastAsia="Times New Roman" w:hAnsi="Times New Roman" w:hint="default"/>
      </w:rPr>
    </w:lvl>
    <w:lvl w:ilvl="2" w:tplc="04250005" w:tentative="1">
      <w:start w:val="1"/>
      <w:numFmt w:val="lowerRoman"/>
      <w:lvlText w:val="%3."/>
      <w:lvlJc w:val="right"/>
      <w:pPr>
        <w:ind w:left="1800" w:hanging="180"/>
      </w:pPr>
    </w:lvl>
    <w:lvl w:ilvl="3" w:tplc="04250001" w:tentative="1">
      <w:start w:val="1"/>
      <w:numFmt w:val="decimal"/>
      <w:lvlText w:val="%4."/>
      <w:lvlJc w:val="left"/>
      <w:pPr>
        <w:ind w:left="2520" w:hanging="360"/>
      </w:pPr>
    </w:lvl>
    <w:lvl w:ilvl="4" w:tplc="04250003" w:tentative="1">
      <w:start w:val="1"/>
      <w:numFmt w:val="lowerLetter"/>
      <w:lvlText w:val="%5."/>
      <w:lvlJc w:val="left"/>
      <w:pPr>
        <w:ind w:left="3240" w:hanging="360"/>
      </w:pPr>
    </w:lvl>
    <w:lvl w:ilvl="5" w:tplc="04250005" w:tentative="1">
      <w:start w:val="1"/>
      <w:numFmt w:val="lowerRoman"/>
      <w:lvlText w:val="%6."/>
      <w:lvlJc w:val="right"/>
      <w:pPr>
        <w:ind w:left="3960" w:hanging="180"/>
      </w:pPr>
    </w:lvl>
    <w:lvl w:ilvl="6" w:tplc="04250001" w:tentative="1">
      <w:start w:val="1"/>
      <w:numFmt w:val="decimal"/>
      <w:lvlText w:val="%7."/>
      <w:lvlJc w:val="left"/>
      <w:pPr>
        <w:ind w:left="4680" w:hanging="360"/>
      </w:pPr>
    </w:lvl>
    <w:lvl w:ilvl="7" w:tplc="04250003" w:tentative="1">
      <w:start w:val="1"/>
      <w:numFmt w:val="lowerLetter"/>
      <w:lvlText w:val="%8."/>
      <w:lvlJc w:val="left"/>
      <w:pPr>
        <w:ind w:left="5400" w:hanging="360"/>
      </w:pPr>
    </w:lvl>
    <w:lvl w:ilvl="8" w:tplc="04250005" w:tentative="1">
      <w:start w:val="1"/>
      <w:numFmt w:val="lowerRoman"/>
      <w:lvlText w:val="%9."/>
      <w:lvlJc w:val="right"/>
      <w:pPr>
        <w:ind w:left="6120" w:hanging="180"/>
      </w:pPr>
    </w:lvl>
  </w:abstractNum>
  <w:abstractNum w:abstractNumId="154" w15:restartNumberingAfterBreak="0">
    <w:nsid w:val="60D75C5A"/>
    <w:multiLevelType w:val="hybridMultilevel"/>
    <w:tmpl w:val="55A0383E"/>
    <w:lvl w:ilvl="0" w:tplc="BFAC9F8E">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155" w15:restartNumberingAfterBreak="0">
    <w:nsid w:val="6138676E"/>
    <w:multiLevelType w:val="hybridMultilevel"/>
    <w:tmpl w:val="9904B2B6"/>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6" w15:restartNumberingAfterBreak="0">
    <w:nsid w:val="617E7D0A"/>
    <w:multiLevelType w:val="multilevel"/>
    <w:tmpl w:val="4C3C239A"/>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7" w15:restartNumberingAfterBreak="0">
    <w:nsid w:val="63073EB9"/>
    <w:multiLevelType w:val="multilevel"/>
    <w:tmpl w:val="51EEAEAA"/>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val="0"/>
      </w:rPr>
    </w:lvl>
    <w:lvl w:ilvl="2">
      <w:start w:val="1"/>
      <w:numFmt w:val="decimal"/>
      <w:isLgl/>
      <w:lvlText w:val="%1.%2.%3."/>
      <w:lvlJc w:val="left"/>
      <w:pPr>
        <w:ind w:left="17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278" w:hanging="1440"/>
      </w:pPr>
      <w:rPr>
        <w:rFonts w:hint="default"/>
      </w:rPr>
    </w:lvl>
    <w:lvl w:ilvl="8">
      <w:start w:val="1"/>
      <w:numFmt w:val="decimal"/>
      <w:isLgl/>
      <w:lvlText w:val="%1.%2.%3.%4.%5.%6.%7.%8.%9."/>
      <w:lvlJc w:val="left"/>
      <w:pPr>
        <w:ind w:left="4992" w:hanging="1800"/>
      </w:pPr>
      <w:rPr>
        <w:rFonts w:hint="default"/>
      </w:rPr>
    </w:lvl>
  </w:abstractNum>
  <w:abstractNum w:abstractNumId="158" w15:restartNumberingAfterBreak="0">
    <w:nsid w:val="640606E9"/>
    <w:multiLevelType w:val="hybridMultilevel"/>
    <w:tmpl w:val="F55EAD4C"/>
    <w:lvl w:ilvl="0" w:tplc="FFFFFFFF">
      <w:start w:val="1"/>
      <w:numFmt w:val="decimal"/>
      <w:lvlText w:val="%1."/>
      <w:lvlJc w:val="left"/>
      <w:pPr>
        <w:ind w:left="502"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4D63A28"/>
    <w:multiLevelType w:val="multilevel"/>
    <w:tmpl w:val="A88EC256"/>
    <w:styleLink w:val="WW8Num23"/>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0" w15:restartNumberingAfterBreak="0">
    <w:nsid w:val="653021BF"/>
    <w:multiLevelType w:val="hybridMultilevel"/>
    <w:tmpl w:val="BE484A62"/>
    <w:lvl w:ilvl="0" w:tplc="E4C28C0A">
      <w:start w:val="1"/>
      <w:numFmt w:val="decimal"/>
      <w:lvlText w:val="%1."/>
      <w:lvlJc w:val="left"/>
      <w:pPr>
        <w:ind w:left="360" w:hanging="360"/>
      </w:pPr>
      <w:rPr>
        <w:rFonts w:hint="default"/>
      </w:rPr>
    </w:lvl>
    <w:lvl w:ilvl="1" w:tplc="04250003">
      <w:start w:val="1"/>
      <w:numFmt w:val="lowerLetter"/>
      <w:lvlText w:val="%2."/>
      <w:lvlJc w:val="left"/>
      <w:pPr>
        <w:ind w:left="927" w:hanging="360"/>
      </w:pPr>
    </w:lvl>
    <w:lvl w:ilvl="2" w:tplc="04250005" w:tentative="1">
      <w:start w:val="1"/>
      <w:numFmt w:val="lowerRoman"/>
      <w:lvlText w:val="%3."/>
      <w:lvlJc w:val="right"/>
      <w:pPr>
        <w:ind w:left="2160" w:hanging="180"/>
      </w:pPr>
    </w:lvl>
    <w:lvl w:ilvl="3" w:tplc="04250001" w:tentative="1">
      <w:start w:val="1"/>
      <w:numFmt w:val="decimal"/>
      <w:lvlText w:val="%4."/>
      <w:lvlJc w:val="left"/>
      <w:pPr>
        <w:ind w:left="2880" w:hanging="360"/>
      </w:pPr>
    </w:lvl>
    <w:lvl w:ilvl="4" w:tplc="04250003" w:tentative="1">
      <w:start w:val="1"/>
      <w:numFmt w:val="lowerLetter"/>
      <w:lvlText w:val="%5."/>
      <w:lvlJc w:val="left"/>
      <w:pPr>
        <w:ind w:left="3600" w:hanging="360"/>
      </w:pPr>
    </w:lvl>
    <w:lvl w:ilvl="5" w:tplc="04250005" w:tentative="1">
      <w:start w:val="1"/>
      <w:numFmt w:val="lowerRoman"/>
      <w:lvlText w:val="%6."/>
      <w:lvlJc w:val="right"/>
      <w:pPr>
        <w:ind w:left="4320" w:hanging="180"/>
      </w:pPr>
    </w:lvl>
    <w:lvl w:ilvl="6" w:tplc="04250001" w:tentative="1">
      <w:start w:val="1"/>
      <w:numFmt w:val="decimal"/>
      <w:lvlText w:val="%7."/>
      <w:lvlJc w:val="left"/>
      <w:pPr>
        <w:ind w:left="5040" w:hanging="360"/>
      </w:pPr>
    </w:lvl>
    <w:lvl w:ilvl="7" w:tplc="04250003" w:tentative="1">
      <w:start w:val="1"/>
      <w:numFmt w:val="lowerLetter"/>
      <w:lvlText w:val="%8."/>
      <w:lvlJc w:val="left"/>
      <w:pPr>
        <w:ind w:left="5760" w:hanging="360"/>
      </w:pPr>
    </w:lvl>
    <w:lvl w:ilvl="8" w:tplc="04250005" w:tentative="1">
      <w:start w:val="1"/>
      <w:numFmt w:val="lowerRoman"/>
      <w:lvlText w:val="%9."/>
      <w:lvlJc w:val="right"/>
      <w:pPr>
        <w:ind w:left="6480" w:hanging="180"/>
      </w:pPr>
    </w:lvl>
  </w:abstractNum>
  <w:abstractNum w:abstractNumId="161" w15:restartNumberingAfterBreak="0">
    <w:nsid w:val="65355EA4"/>
    <w:multiLevelType w:val="multilevel"/>
    <w:tmpl w:val="6EBE0EBA"/>
    <w:lvl w:ilvl="0">
      <w:start w:val="1"/>
      <w:numFmt w:val="decimal"/>
      <w:lvlText w:val="%1."/>
      <w:lvlJc w:val="left"/>
      <w:pPr>
        <w:tabs>
          <w:tab w:val="num" w:pos="360"/>
        </w:tabs>
        <w:ind w:left="360" w:hanging="360"/>
      </w:pPr>
      <w:rPr>
        <w:b w:val="0"/>
        <w:bCs w:val="0"/>
        <w:i w:val="0"/>
        <w:sz w:val="20"/>
        <w:szCs w:val="20"/>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162" w15:restartNumberingAfterBreak="0">
    <w:nsid w:val="658035F1"/>
    <w:multiLevelType w:val="hybridMultilevel"/>
    <w:tmpl w:val="848459CC"/>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63" w15:restartNumberingAfterBreak="0">
    <w:nsid w:val="66C673D9"/>
    <w:multiLevelType w:val="hybridMultilevel"/>
    <w:tmpl w:val="54D00332"/>
    <w:lvl w:ilvl="0" w:tplc="4D681046">
      <w:numFmt w:val="bullet"/>
      <w:lvlText w:val="-"/>
      <w:lvlJc w:val="left"/>
      <w:pPr>
        <w:ind w:left="720" w:hanging="360"/>
      </w:pPr>
      <w:rPr>
        <w:rFonts w:ascii="Times New Roman" w:eastAsia="Times New Roman" w:hAnsi="Times New Roman" w:cs="Times New Roman" w:hint="default"/>
        <w:b/>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64" w15:restartNumberingAfterBreak="0">
    <w:nsid w:val="67753E2E"/>
    <w:multiLevelType w:val="hybridMultilevel"/>
    <w:tmpl w:val="BF28E850"/>
    <w:lvl w:ilvl="0" w:tplc="48E6F1DA">
      <w:start w:val="1"/>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65" w15:restartNumberingAfterBreak="0">
    <w:nsid w:val="6798044A"/>
    <w:multiLevelType w:val="multilevel"/>
    <w:tmpl w:val="6E4E1D0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6" w15:restartNumberingAfterBreak="0">
    <w:nsid w:val="684A35EF"/>
    <w:multiLevelType w:val="multilevel"/>
    <w:tmpl w:val="7C623A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7" w15:restartNumberingAfterBreak="0">
    <w:nsid w:val="69246529"/>
    <w:multiLevelType w:val="hybridMultilevel"/>
    <w:tmpl w:val="1BC827F8"/>
    <w:lvl w:ilvl="0" w:tplc="CDD4CBCE">
      <w:start w:val="9"/>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68" w15:restartNumberingAfterBreak="0">
    <w:nsid w:val="69F94C24"/>
    <w:multiLevelType w:val="singleLevel"/>
    <w:tmpl w:val="FFFFFFFF"/>
    <w:lvl w:ilvl="0">
      <w:start w:val="1"/>
      <w:numFmt w:val="decimal"/>
      <w:lvlText w:val="%1."/>
      <w:lvlJc w:val="left"/>
      <w:pPr>
        <w:ind w:left="360" w:hanging="360"/>
      </w:pPr>
      <w:rPr>
        <w:rFonts w:hint="default"/>
      </w:rPr>
    </w:lvl>
  </w:abstractNum>
  <w:abstractNum w:abstractNumId="169" w15:restartNumberingAfterBreak="0">
    <w:nsid w:val="6A44707F"/>
    <w:multiLevelType w:val="multilevel"/>
    <w:tmpl w:val="023055B2"/>
    <w:lvl w:ilvl="0">
      <w:start w:val="2"/>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i w:val="0"/>
        <w:sz w:val="24"/>
        <w:szCs w:val="24"/>
      </w:rPr>
    </w:lvl>
    <w:lvl w:ilvl="2">
      <w:start w:val="1"/>
      <w:numFmt w:val="decimal"/>
      <w:lvlText w:val="%1.%2.%3."/>
      <w:lvlJc w:val="left"/>
      <w:pPr>
        <w:ind w:left="504" w:hanging="504"/>
      </w:pPr>
      <w:rPr>
        <w:rFonts w:hint="default"/>
        <w:b w:val="0"/>
        <w:i w:val="0"/>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0" w15:restartNumberingAfterBreak="0">
    <w:nsid w:val="6A5D3637"/>
    <w:multiLevelType w:val="hybridMultilevel"/>
    <w:tmpl w:val="CF129BCC"/>
    <w:lvl w:ilvl="0" w:tplc="3814A282">
      <w:start w:val="5"/>
      <w:numFmt w:val="bullet"/>
      <w:lvlText w:val="-"/>
      <w:lvlJc w:val="left"/>
      <w:pPr>
        <w:ind w:left="720" w:hanging="360"/>
      </w:pPr>
      <w:rPr>
        <w:rFonts w:ascii="Roboto" w:eastAsia="Calibri" w:hAnsi="Roboto"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71" w15:restartNumberingAfterBreak="0">
    <w:nsid w:val="6C030FAB"/>
    <w:multiLevelType w:val="hybridMultilevel"/>
    <w:tmpl w:val="7B0A990C"/>
    <w:lvl w:ilvl="0" w:tplc="F5C65DD6">
      <w:start w:val="18"/>
      <w:numFmt w:val="bullet"/>
      <w:lvlText w:val="-"/>
      <w:lvlJc w:val="left"/>
      <w:pPr>
        <w:ind w:left="720" w:hanging="360"/>
      </w:pPr>
      <w:rPr>
        <w:rFonts w:ascii="Calibri" w:eastAsia="Calibr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72" w15:restartNumberingAfterBreak="0">
    <w:nsid w:val="6C5F5080"/>
    <w:multiLevelType w:val="hybridMultilevel"/>
    <w:tmpl w:val="17BA9D20"/>
    <w:lvl w:ilvl="0" w:tplc="58D8AE7E">
      <w:start w:val="1"/>
      <w:numFmt w:val="decimal"/>
      <w:lvlText w:val="%1."/>
      <w:lvlJc w:val="left"/>
      <w:rPr>
        <w:rFonts w:ascii="Times New Roman" w:eastAsia="Times New Roman" w:hAnsi="Times New Roman" w:cs="Times New Roman" w:hint="default"/>
        <w:b w:val="0"/>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DD726B0"/>
    <w:multiLevelType w:val="hybridMultilevel"/>
    <w:tmpl w:val="536837E4"/>
    <w:lvl w:ilvl="0" w:tplc="54B874B2">
      <w:numFmt w:val="bullet"/>
      <w:lvlText w:val="-"/>
      <w:lvlJc w:val="left"/>
      <w:pPr>
        <w:ind w:left="720" w:hanging="360"/>
      </w:pPr>
      <w:rPr>
        <w:rFonts w:ascii="Times New Roman" w:eastAsia="Calibri" w:hAnsi="Times New Roman" w:cs="Times New Roman"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74" w15:restartNumberingAfterBreak="0">
    <w:nsid w:val="6E9A500A"/>
    <w:multiLevelType w:val="hybridMultilevel"/>
    <w:tmpl w:val="BAD636F4"/>
    <w:lvl w:ilvl="0" w:tplc="0425000F">
      <w:start w:val="1"/>
      <w:numFmt w:val="decimal"/>
      <w:lvlText w:val="%1."/>
      <w:lvlJc w:val="left"/>
      <w:pPr>
        <w:ind w:left="720" w:hanging="360"/>
      </w:p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75" w15:restartNumberingAfterBreak="0">
    <w:nsid w:val="6ED11C90"/>
    <w:multiLevelType w:val="hybridMultilevel"/>
    <w:tmpl w:val="0FBAB7B8"/>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76" w15:restartNumberingAfterBreak="0">
    <w:nsid w:val="6EDA6757"/>
    <w:multiLevelType w:val="multilevel"/>
    <w:tmpl w:val="5F70A766"/>
    <w:styleLink w:val="WW8Num33"/>
    <w:lvl w:ilvl="0">
      <w:start w:val="1"/>
      <w:numFmt w:val="decimal"/>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177" w15:restartNumberingAfterBreak="0">
    <w:nsid w:val="6EF32EFD"/>
    <w:multiLevelType w:val="hybridMultilevel"/>
    <w:tmpl w:val="A3929E8C"/>
    <w:lvl w:ilvl="0" w:tplc="03B0CE04">
      <w:start w:val="1"/>
      <w:numFmt w:val="bullet"/>
      <w:lvlText w:val="-"/>
      <w:lvlJc w:val="left"/>
      <w:pPr>
        <w:ind w:left="1080" w:hanging="360"/>
      </w:pPr>
      <w:rPr>
        <w:rFonts w:ascii="Agency FB" w:hAnsi="Agency FB"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178" w15:restartNumberingAfterBreak="0">
    <w:nsid w:val="6F8670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9" w15:restartNumberingAfterBreak="0">
    <w:nsid w:val="6F8926E0"/>
    <w:multiLevelType w:val="hybridMultilevel"/>
    <w:tmpl w:val="26B688E4"/>
    <w:lvl w:ilvl="0" w:tplc="04250013">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0" w15:restartNumberingAfterBreak="0">
    <w:nsid w:val="6FD6372B"/>
    <w:multiLevelType w:val="multilevel"/>
    <w:tmpl w:val="7346BFFE"/>
    <w:styleLink w:val="WW8Num8"/>
    <w:lvl w:ilvl="0">
      <w:start w:val="1"/>
      <w:numFmt w:val="decimal"/>
      <w:lvlText w:val="%1."/>
      <w:lvlJc w:val="left"/>
      <w:pPr>
        <w:ind w:left="681" w:hanging="360"/>
      </w:pPr>
      <w:rPr>
        <w:rFonts w:cs="Times New Roman"/>
        <w:sz w:val="22"/>
        <w:szCs w:val="22"/>
      </w:rPr>
    </w:lvl>
    <w:lvl w:ilvl="1">
      <w:start w:val="1"/>
      <w:numFmt w:val="lowerLetter"/>
      <w:lvlText w:val="%2."/>
      <w:lvlJc w:val="left"/>
      <w:pPr>
        <w:ind w:left="1401" w:hanging="360"/>
      </w:pPr>
      <w:rPr>
        <w:rFonts w:cs="Times New Roman"/>
      </w:rPr>
    </w:lvl>
    <w:lvl w:ilvl="2">
      <w:start w:val="1"/>
      <w:numFmt w:val="lowerRoman"/>
      <w:lvlText w:val="%3."/>
      <w:lvlJc w:val="right"/>
      <w:pPr>
        <w:ind w:left="2121" w:hanging="180"/>
      </w:pPr>
      <w:rPr>
        <w:rFonts w:cs="Times New Roman"/>
      </w:rPr>
    </w:lvl>
    <w:lvl w:ilvl="3">
      <w:start w:val="1"/>
      <w:numFmt w:val="decimal"/>
      <w:lvlText w:val="%4."/>
      <w:lvlJc w:val="left"/>
      <w:pPr>
        <w:ind w:left="2841" w:hanging="360"/>
      </w:pPr>
      <w:rPr>
        <w:rFonts w:cs="Times New Roman"/>
      </w:rPr>
    </w:lvl>
    <w:lvl w:ilvl="4">
      <w:start w:val="1"/>
      <w:numFmt w:val="lowerLetter"/>
      <w:lvlText w:val="%5."/>
      <w:lvlJc w:val="left"/>
      <w:pPr>
        <w:ind w:left="3561" w:hanging="360"/>
      </w:pPr>
      <w:rPr>
        <w:rFonts w:cs="Times New Roman"/>
      </w:rPr>
    </w:lvl>
    <w:lvl w:ilvl="5">
      <w:start w:val="1"/>
      <w:numFmt w:val="lowerRoman"/>
      <w:lvlText w:val="%6."/>
      <w:lvlJc w:val="right"/>
      <w:pPr>
        <w:ind w:left="4281" w:hanging="180"/>
      </w:pPr>
      <w:rPr>
        <w:rFonts w:cs="Times New Roman"/>
      </w:rPr>
    </w:lvl>
    <w:lvl w:ilvl="6">
      <w:start w:val="1"/>
      <w:numFmt w:val="decimal"/>
      <w:lvlText w:val="%7."/>
      <w:lvlJc w:val="left"/>
      <w:pPr>
        <w:ind w:left="5001" w:hanging="360"/>
      </w:pPr>
      <w:rPr>
        <w:rFonts w:cs="Times New Roman"/>
      </w:rPr>
    </w:lvl>
    <w:lvl w:ilvl="7">
      <w:start w:val="1"/>
      <w:numFmt w:val="lowerLetter"/>
      <w:lvlText w:val="%8."/>
      <w:lvlJc w:val="left"/>
      <w:pPr>
        <w:ind w:left="5721" w:hanging="360"/>
      </w:pPr>
      <w:rPr>
        <w:rFonts w:cs="Times New Roman"/>
      </w:rPr>
    </w:lvl>
    <w:lvl w:ilvl="8">
      <w:start w:val="1"/>
      <w:numFmt w:val="lowerRoman"/>
      <w:lvlText w:val="%9."/>
      <w:lvlJc w:val="right"/>
      <w:pPr>
        <w:ind w:left="6441" w:hanging="180"/>
      </w:pPr>
      <w:rPr>
        <w:rFonts w:cs="Times New Roman"/>
      </w:rPr>
    </w:lvl>
  </w:abstractNum>
  <w:abstractNum w:abstractNumId="181" w15:restartNumberingAfterBreak="0">
    <w:nsid w:val="702B6C06"/>
    <w:multiLevelType w:val="multilevel"/>
    <w:tmpl w:val="BE4C184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2" w15:restartNumberingAfterBreak="0">
    <w:nsid w:val="705E180F"/>
    <w:multiLevelType w:val="hybridMultilevel"/>
    <w:tmpl w:val="636E0586"/>
    <w:lvl w:ilvl="0" w:tplc="FFFFFFFF">
      <w:start w:val="1"/>
      <w:numFmt w:val="decimal"/>
      <w:lvlText w:val="%1."/>
      <w:lvlJc w:val="left"/>
      <w:pPr>
        <w:ind w:left="502"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3" w15:restartNumberingAfterBreak="0">
    <w:nsid w:val="7331632A"/>
    <w:multiLevelType w:val="multilevel"/>
    <w:tmpl w:val="2D081806"/>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sz w:val="24"/>
        <w:szCs w:val="24"/>
      </w:rPr>
    </w:lvl>
    <w:lvl w:ilvl="2">
      <w:start w:val="1"/>
      <w:numFmt w:val="decimal"/>
      <w:lvlText w:val="%1.%2.%3."/>
      <w:lvlJc w:val="left"/>
      <w:pPr>
        <w:ind w:left="4190"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742F7EB9"/>
    <w:multiLevelType w:val="hybridMultilevel"/>
    <w:tmpl w:val="92881260"/>
    <w:lvl w:ilvl="0" w:tplc="9766C25C">
      <w:start w:val="3"/>
      <w:numFmt w:val="bullet"/>
      <w:lvlText w:val="-"/>
      <w:lvlJc w:val="left"/>
      <w:pPr>
        <w:ind w:left="360" w:hanging="360"/>
      </w:pPr>
      <w:rPr>
        <w:rFonts w:ascii="Calibri" w:eastAsia="Calibri" w:hAnsi="Calibri" w:cs="Times New Roman"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85" w15:restartNumberingAfterBreak="0">
    <w:nsid w:val="75C26C21"/>
    <w:multiLevelType w:val="hybridMultilevel"/>
    <w:tmpl w:val="A3884A8A"/>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6" w15:restartNumberingAfterBreak="0">
    <w:nsid w:val="77500969"/>
    <w:multiLevelType w:val="hybridMultilevel"/>
    <w:tmpl w:val="794E1094"/>
    <w:lvl w:ilvl="0" w:tplc="E4C28C0A">
      <w:start w:val="1"/>
      <w:numFmt w:val="decimal"/>
      <w:lvlText w:val="%1."/>
      <w:lvlJc w:val="left"/>
      <w:pPr>
        <w:ind w:left="360" w:hanging="360"/>
      </w:pPr>
      <w:rPr>
        <w:rFonts w:hint="default"/>
      </w:rPr>
    </w:lvl>
    <w:lvl w:ilvl="1" w:tplc="04250003">
      <w:start w:val="1"/>
      <w:numFmt w:val="lowerLetter"/>
      <w:lvlText w:val="%2."/>
      <w:lvlJc w:val="left"/>
      <w:pPr>
        <w:ind w:left="1440" w:hanging="360"/>
      </w:pPr>
    </w:lvl>
    <w:lvl w:ilvl="2" w:tplc="04250005" w:tentative="1">
      <w:start w:val="1"/>
      <w:numFmt w:val="lowerRoman"/>
      <w:lvlText w:val="%3."/>
      <w:lvlJc w:val="right"/>
      <w:pPr>
        <w:ind w:left="2160" w:hanging="180"/>
      </w:pPr>
    </w:lvl>
    <w:lvl w:ilvl="3" w:tplc="04250001" w:tentative="1">
      <w:start w:val="1"/>
      <w:numFmt w:val="decimal"/>
      <w:lvlText w:val="%4."/>
      <w:lvlJc w:val="left"/>
      <w:pPr>
        <w:ind w:left="2880" w:hanging="360"/>
      </w:pPr>
    </w:lvl>
    <w:lvl w:ilvl="4" w:tplc="04250003" w:tentative="1">
      <w:start w:val="1"/>
      <w:numFmt w:val="lowerLetter"/>
      <w:lvlText w:val="%5."/>
      <w:lvlJc w:val="left"/>
      <w:pPr>
        <w:ind w:left="3600" w:hanging="360"/>
      </w:pPr>
    </w:lvl>
    <w:lvl w:ilvl="5" w:tplc="04250005" w:tentative="1">
      <w:start w:val="1"/>
      <w:numFmt w:val="lowerRoman"/>
      <w:lvlText w:val="%6."/>
      <w:lvlJc w:val="right"/>
      <w:pPr>
        <w:ind w:left="4320" w:hanging="180"/>
      </w:pPr>
    </w:lvl>
    <w:lvl w:ilvl="6" w:tplc="04250001" w:tentative="1">
      <w:start w:val="1"/>
      <w:numFmt w:val="decimal"/>
      <w:lvlText w:val="%7."/>
      <w:lvlJc w:val="left"/>
      <w:pPr>
        <w:ind w:left="5040" w:hanging="360"/>
      </w:pPr>
    </w:lvl>
    <w:lvl w:ilvl="7" w:tplc="04250003" w:tentative="1">
      <w:start w:val="1"/>
      <w:numFmt w:val="lowerLetter"/>
      <w:lvlText w:val="%8."/>
      <w:lvlJc w:val="left"/>
      <w:pPr>
        <w:ind w:left="5760" w:hanging="360"/>
      </w:pPr>
    </w:lvl>
    <w:lvl w:ilvl="8" w:tplc="04250005" w:tentative="1">
      <w:start w:val="1"/>
      <w:numFmt w:val="lowerRoman"/>
      <w:lvlText w:val="%9."/>
      <w:lvlJc w:val="right"/>
      <w:pPr>
        <w:ind w:left="6480" w:hanging="180"/>
      </w:pPr>
    </w:lvl>
  </w:abstractNum>
  <w:abstractNum w:abstractNumId="187" w15:restartNumberingAfterBreak="0">
    <w:nsid w:val="787157DA"/>
    <w:multiLevelType w:val="hybridMultilevel"/>
    <w:tmpl w:val="26387F6A"/>
    <w:lvl w:ilvl="0" w:tplc="8E862DF8">
      <w:start w:val="1"/>
      <w:numFmt w:val="decimal"/>
      <w:lvlText w:val="%1."/>
      <w:lvlJc w:val="left"/>
      <w:pPr>
        <w:ind w:left="720" w:hanging="360"/>
      </w:pPr>
      <w:rPr>
        <w:rFonts w:cs="Times New Roman"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8" w15:restartNumberingAfterBreak="0">
    <w:nsid w:val="78D83CE9"/>
    <w:multiLevelType w:val="multilevel"/>
    <w:tmpl w:val="1D467B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9" w15:restartNumberingAfterBreak="0">
    <w:nsid w:val="7A502280"/>
    <w:multiLevelType w:val="hybridMultilevel"/>
    <w:tmpl w:val="9796D6AC"/>
    <w:lvl w:ilvl="0" w:tplc="237EDA5C">
      <w:numFmt w:val="bullet"/>
      <w:lvlText w:val="-"/>
      <w:lvlJc w:val="left"/>
      <w:pPr>
        <w:ind w:left="720" w:hanging="360"/>
      </w:pPr>
      <w:rPr>
        <w:rFonts w:ascii="Calibri" w:eastAsia="Times New Roman"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90" w15:restartNumberingAfterBreak="0">
    <w:nsid w:val="7AC23B6D"/>
    <w:multiLevelType w:val="multilevel"/>
    <w:tmpl w:val="47EC98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1" w15:restartNumberingAfterBreak="0">
    <w:nsid w:val="7AD5097C"/>
    <w:multiLevelType w:val="hybridMultilevel"/>
    <w:tmpl w:val="020E14E4"/>
    <w:lvl w:ilvl="0" w:tplc="04250019">
      <w:start w:val="1"/>
      <w:numFmt w:val="lowerLetter"/>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92" w15:restartNumberingAfterBreak="0">
    <w:nsid w:val="7AE4429E"/>
    <w:multiLevelType w:val="hybridMultilevel"/>
    <w:tmpl w:val="2D0C875A"/>
    <w:lvl w:ilvl="0" w:tplc="D6B0DEE0">
      <w:start w:val="1"/>
      <w:numFmt w:val="decimal"/>
      <w:lvlText w:val="%1."/>
      <w:lvlJc w:val="left"/>
      <w:pPr>
        <w:ind w:left="36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93" w15:restartNumberingAfterBreak="0">
    <w:nsid w:val="7B1350DD"/>
    <w:multiLevelType w:val="hybridMultilevel"/>
    <w:tmpl w:val="F55EBA0C"/>
    <w:lvl w:ilvl="0" w:tplc="A0DCA87A">
      <w:start w:val="1"/>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94" w15:restartNumberingAfterBreak="0">
    <w:nsid w:val="7BAE10B4"/>
    <w:multiLevelType w:val="hybridMultilevel"/>
    <w:tmpl w:val="FABEE964"/>
    <w:lvl w:ilvl="0" w:tplc="5ADC10D4">
      <w:numFmt w:val="bullet"/>
      <w:lvlText w:val="-"/>
      <w:lvlJc w:val="left"/>
      <w:pPr>
        <w:ind w:left="720" w:hanging="360"/>
      </w:pPr>
      <w:rPr>
        <w:rFonts w:ascii="Times New Roman" w:eastAsia="Calibri"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95" w15:restartNumberingAfterBreak="0">
    <w:nsid w:val="7C384149"/>
    <w:multiLevelType w:val="hybridMultilevel"/>
    <w:tmpl w:val="4B02F438"/>
    <w:lvl w:ilvl="0" w:tplc="BFAC9F8E">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7CFE6D5D"/>
    <w:multiLevelType w:val="hybridMultilevel"/>
    <w:tmpl w:val="E730B36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97" w15:restartNumberingAfterBreak="0">
    <w:nsid w:val="7DBD0996"/>
    <w:multiLevelType w:val="multilevel"/>
    <w:tmpl w:val="38A8F33E"/>
    <w:lvl w:ilvl="0">
      <w:start w:val="4"/>
      <w:numFmt w:val="decimal"/>
      <w:lvlText w:val="%1."/>
      <w:lvlJc w:val="left"/>
      <w:pPr>
        <w:ind w:left="360" w:hanging="360"/>
      </w:pPr>
      <w:rPr>
        <w:rFonts w:hint="default"/>
        <w:i/>
      </w:rPr>
    </w:lvl>
    <w:lvl w:ilvl="1">
      <w:start w:val="1"/>
      <w:numFmt w:val="decimal"/>
      <w:lvlText w:val="%1.%2."/>
      <w:lvlJc w:val="left"/>
      <w:pPr>
        <w:ind w:left="360" w:hanging="360"/>
      </w:pPr>
      <w:rPr>
        <w:rFonts w:hint="default"/>
        <w:i w:val="0"/>
        <w:iCs/>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98" w15:restartNumberingAfterBreak="0">
    <w:nsid w:val="7ECA589D"/>
    <w:multiLevelType w:val="hybridMultilevel"/>
    <w:tmpl w:val="DBA003E6"/>
    <w:lvl w:ilvl="0" w:tplc="9828DE8A">
      <w:start w:val="1"/>
      <w:numFmt w:val="bullet"/>
      <w:lvlText w:val="-"/>
      <w:lvlJc w:val="left"/>
      <w:pPr>
        <w:ind w:left="644" w:hanging="360"/>
      </w:pPr>
      <w:rPr>
        <w:rFonts w:ascii="Times New Roman" w:eastAsia="Calibri" w:hAnsi="Times New Roman" w:cs="Times New Roman" w:hint="default"/>
      </w:rPr>
    </w:lvl>
    <w:lvl w:ilvl="1" w:tplc="04250003" w:tentative="1">
      <w:start w:val="1"/>
      <w:numFmt w:val="bullet"/>
      <w:lvlText w:val="o"/>
      <w:lvlJc w:val="left"/>
      <w:pPr>
        <w:ind w:left="1364" w:hanging="360"/>
      </w:pPr>
      <w:rPr>
        <w:rFonts w:ascii="Courier New" w:hAnsi="Courier New" w:cs="Courier New" w:hint="default"/>
      </w:rPr>
    </w:lvl>
    <w:lvl w:ilvl="2" w:tplc="04250005" w:tentative="1">
      <w:start w:val="1"/>
      <w:numFmt w:val="bullet"/>
      <w:lvlText w:val=""/>
      <w:lvlJc w:val="left"/>
      <w:pPr>
        <w:ind w:left="2084" w:hanging="360"/>
      </w:pPr>
      <w:rPr>
        <w:rFonts w:ascii="Wingdings" w:hAnsi="Wingdings" w:hint="default"/>
      </w:rPr>
    </w:lvl>
    <w:lvl w:ilvl="3" w:tplc="04250001" w:tentative="1">
      <w:start w:val="1"/>
      <w:numFmt w:val="bullet"/>
      <w:lvlText w:val=""/>
      <w:lvlJc w:val="left"/>
      <w:pPr>
        <w:ind w:left="2804" w:hanging="360"/>
      </w:pPr>
      <w:rPr>
        <w:rFonts w:ascii="Symbol" w:hAnsi="Symbol" w:hint="default"/>
      </w:rPr>
    </w:lvl>
    <w:lvl w:ilvl="4" w:tplc="04250003" w:tentative="1">
      <w:start w:val="1"/>
      <w:numFmt w:val="bullet"/>
      <w:lvlText w:val="o"/>
      <w:lvlJc w:val="left"/>
      <w:pPr>
        <w:ind w:left="3524" w:hanging="360"/>
      </w:pPr>
      <w:rPr>
        <w:rFonts w:ascii="Courier New" w:hAnsi="Courier New" w:cs="Courier New" w:hint="default"/>
      </w:rPr>
    </w:lvl>
    <w:lvl w:ilvl="5" w:tplc="04250005" w:tentative="1">
      <w:start w:val="1"/>
      <w:numFmt w:val="bullet"/>
      <w:lvlText w:val=""/>
      <w:lvlJc w:val="left"/>
      <w:pPr>
        <w:ind w:left="4244" w:hanging="360"/>
      </w:pPr>
      <w:rPr>
        <w:rFonts w:ascii="Wingdings" w:hAnsi="Wingdings" w:hint="default"/>
      </w:rPr>
    </w:lvl>
    <w:lvl w:ilvl="6" w:tplc="04250001" w:tentative="1">
      <w:start w:val="1"/>
      <w:numFmt w:val="bullet"/>
      <w:lvlText w:val=""/>
      <w:lvlJc w:val="left"/>
      <w:pPr>
        <w:ind w:left="4964" w:hanging="360"/>
      </w:pPr>
      <w:rPr>
        <w:rFonts w:ascii="Symbol" w:hAnsi="Symbol" w:hint="default"/>
      </w:rPr>
    </w:lvl>
    <w:lvl w:ilvl="7" w:tplc="04250003" w:tentative="1">
      <w:start w:val="1"/>
      <w:numFmt w:val="bullet"/>
      <w:lvlText w:val="o"/>
      <w:lvlJc w:val="left"/>
      <w:pPr>
        <w:ind w:left="5684" w:hanging="360"/>
      </w:pPr>
      <w:rPr>
        <w:rFonts w:ascii="Courier New" w:hAnsi="Courier New" w:cs="Courier New" w:hint="default"/>
      </w:rPr>
    </w:lvl>
    <w:lvl w:ilvl="8" w:tplc="04250005" w:tentative="1">
      <w:start w:val="1"/>
      <w:numFmt w:val="bullet"/>
      <w:lvlText w:val=""/>
      <w:lvlJc w:val="left"/>
      <w:pPr>
        <w:ind w:left="6404" w:hanging="360"/>
      </w:pPr>
      <w:rPr>
        <w:rFonts w:ascii="Wingdings" w:hAnsi="Wingdings" w:hint="default"/>
      </w:rPr>
    </w:lvl>
  </w:abstractNum>
  <w:num w:numId="1" w16cid:durableId="2080057644">
    <w:abstractNumId w:val="119"/>
  </w:num>
  <w:num w:numId="2" w16cid:durableId="1202942034">
    <w:abstractNumId w:val="127"/>
  </w:num>
  <w:num w:numId="3" w16cid:durableId="1685742930">
    <w:abstractNumId w:val="180"/>
  </w:num>
  <w:num w:numId="4" w16cid:durableId="1489248513">
    <w:abstractNumId w:val="23"/>
  </w:num>
  <w:num w:numId="5" w16cid:durableId="1791508992">
    <w:abstractNumId w:val="13"/>
  </w:num>
  <w:num w:numId="6" w16cid:durableId="765224417">
    <w:abstractNumId w:val="144"/>
  </w:num>
  <w:num w:numId="7" w16cid:durableId="712534269">
    <w:abstractNumId w:val="39"/>
  </w:num>
  <w:num w:numId="8" w16cid:durableId="2141802609">
    <w:abstractNumId w:val="123"/>
  </w:num>
  <w:num w:numId="9" w16cid:durableId="1136338818">
    <w:abstractNumId w:val="6"/>
  </w:num>
  <w:num w:numId="10" w16cid:durableId="1766074754">
    <w:abstractNumId w:val="143"/>
  </w:num>
  <w:num w:numId="11" w16cid:durableId="754328832">
    <w:abstractNumId w:val="81"/>
  </w:num>
  <w:num w:numId="12" w16cid:durableId="519205472">
    <w:abstractNumId w:val="159"/>
  </w:num>
  <w:num w:numId="13" w16cid:durableId="677536179">
    <w:abstractNumId w:val="89"/>
  </w:num>
  <w:num w:numId="14" w16cid:durableId="1229456851">
    <w:abstractNumId w:val="122"/>
  </w:num>
  <w:num w:numId="15" w16cid:durableId="565411799">
    <w:abstractNumId w:val="105"/>
  </w:num>
  <w:num w:numId="16" w16cid:durableId="555163188">
    <w:abstractNumId w:val="176"/>
  </w:num>
  <w:num w:numId="17" w16cid:durableId="1552812283">
    <w:abstractNumId w:val="55"/>
  </w:num>
  <w:num w:numId="18" w16cid:durableId="1155223685">
    <w:abstractNumId w:val="74"/>
  </w:num>
  <w:num w:numId="19" w16cid:durableId="1472091246">
    <w:abstractNumId w:val="120"/>
  </w:num>
  <w:num w:numId="20" w16cid:durableId="1330906076">
    <w:abstractNumId w:val="78"/>
  </w:num>
  <w:num w:numId="21" w16cid:durableId="1184594888">
    <w:abstractNumId w:val="0"/>
  </w:num>
  <w:num w:numId="22" w16cid:durableId="164713473">
    <w:abstractNumId w:val="1"/>
  </w:num>
  <w:num w:numId="23" w16cid:durableId="2090035058">
    <w:abstractNumId w:val="2"/>
  </w:num>
  <w:num w:numId="24" w16cid:durableId="1254514154">
    <w:abstractNumId w:val="88"/>
  </w:num>
  <w:num w:numId="25" w16cid:durableId="821628547">
    <w:abstractNumId w:val="72"/>
  </w:num>
  <w:num w:numId="26" w16cid:durableId="1839883868">
    <w:abstractNumId w:val="166"/>
  </w:num>
  <w:num w:numId="27" w16cid:durableId="1925798331">
    <w:abstractNumId w:val="161"/>
  </w:num>
  <w:num w:numId="28" w16cid:durableId="292516905">
    <w:abstractNumId w:val="187"/>
  </w:num>
  <w:num w:numId="29" w16cid:durableId="1764105945">
    <w:abstractNumId w:val="188"/>
  </w:num>
  <w:num w:numId="30" w16cid:durableId="1836455342">
    <w:abstractNumId w:val="106"/>
  </w:num>
  <w:num w:numId="31" w16cid:durableId="1194537998">
    <w:abstractNumId w:val="194"/>
  </w:num>
  <w:num w:numId="32" w16cid:durableId="859509360">
    <w:abstractNumId w:val="139"/>
  </w:num>
  <w:num w:numId="33" w16cid:durableId="328562642">
    <w:abstractNumId w:val="110"/>
  </w:num>
  <w:num w:numId="34" w16cid:durableId="72121786">
    <w:abstractNumId w:val="62"/>
  </w:num>
  <w:num w:numId="35" w16cid:durableId="451823123">
    <w:abstractNumId w:val="18"/>
  </w:num>
  <w:num w:numId="36" w16cid:durableId="278146092">
    <w:abstractNumId w:val="60"/>
  </w:num>
  <w:num w:numId="37" w16cid:durableId="1038120831">
    <w:abstractNumId w:val="8"/>
  </w:num>
  <w:num w:numId="38" w16cid:durableId="654577082">
    <w:abstractNumId w:val="103"/>
  </w:num>
  <w:num w:numId="39" w16cid:durableId="1317879872">
    <w:abstractNumId w:val="82"/>
  </w:num>
  <w:num w:numId="40" w16cid:durableId="193350656">
    <w:abstractNumId w:val="155"/>
  </w:num>
  <w:num w:numId="41" w16cid:durableId="1836874298">
    <w:abstractNumId w:val="51"/>
  </w:num>
  <w:num w:numId="42" w16cid:durableId="1330792948">
    <w:abstractNumId w:val="44"/>
  </w:num>
  <w:num w:numId="43" w16cid:durableId="1265728889">
    <w:abstractNumId w:val="101"/>
  </w:num>
  <w:num w:numId="44" w16cid:durableId="1743215104">
    <w:abstractNumId w:val="178"/>
  </w:num>
  <w:num w:numId="45" w16cid:durableId="1852647150">
    <w:abstractNumId w:val="130"/>
  </w:num>
  <w:num w:numId="46" w16cid:durableId="648175811">
    <w:abstractNumId w:val="128"/>
  </w:num>
  <w:num w:numId="47" w16cid:durableId="1943610540">
    <w:abstractNumId w:val="15"/>
  </w:num>
  <w:num w:numId="48" w16cid:durableId="378865741">
    <w:abstractNumId w:val="35"/>
  </w:num>
  <w:num w:numId="49" w16cid:durableId="844200621">
    <w:abstractNumId w:val="184"/>
  </w:num>
  <w:num w:numId="50" w16cid:durableId="1119301771">
    <w:abstractNumId w:val="175"/>
  </w:num>
  <w:num w:numId="51" w16cid:durableId="169023905">
    <w:abstractNumId w:val="58"/>
  </w:num>
  <w:num w:numId="52" w16cid:durableId="1937710864">
    <w:abstractNumId w:val="53"/>
  </w:num>
  <w:num w:numId="53" w16cid:durableId="1951933120">
    <w:abstractNumId w:val="124"/>
  </w:num>
  <w:num w:numId="54" w16cid:durableId="1020936755">
    <w:abstractNumId w:val="167"/>
  </w:num>
  <w:num w:numId="55" w16cid:durableId="1813280955">
    <w:abstractNumId w:val="141"/>
  </w:num>
  <w:num w:numId="56" w16cid:durableId="1855000861">
    <w:abstractNumId w:val="147"/>
  </w:num>
  <w:num w:numId="57" w16cid:durableId="877203717">
    <w:abstractNumId w:val="192"/>
  </w:num>
  <w:num w:numId="58" w16cid:durableId="398133375">
    <w:abstractNumId w:val="52"/>
  </w:num>
  <w:num w:numId="59" w16cid:durableId="852383584">
    <w:abstractNumId w:val="162"/>
  </w:num>
  <w:num w:numId="60" w16cid:durableId="1223785658">
    <w:abstractNumId w:val="4"/>
  </w:num>
  <w:num w:numId="61" w16cid:durableId="859510970">
    <w:abstractNumId w:val="126"/>
  </w:num>
  <w:num w:numId="62" w16cid:durableId="1390491074">
    <w:abstractNumId w:val="185"/>
  </w:num>
  <w:num w:numId="63" w16cid:durableId="250741272">
    <w:abstractNumId w:val="47"/>
  </w:num>
  <w:num w:numId="64" w16cid:durableId="2074543900">
    <w:abstractNumId w:val="16"/>
  </w:num>
  <w:num w:numId="65" w16cid:durableId="1546674032">
    <w:abstractNumId w:val="133"/>
  </w:num>
  <w:num w:numId="66" w16cid:durableId="525556077">
    <w:abstractNumId w:val="171"/>
  </w:num>
  <w:num w:numId="67" w16cid:durableId="1553157465">
    <w:abstractNumId w:val="43"/>
  </w:num>
  <w:num w:numId="68" w16cid:durableId="859314493">
    <w:abstractNumId w:val="116"/>
  </w:num>
  <w:num w:numId="69" w16cid:durableId="1719933627">
    <w:abstractNumId w:val="111"/>
  </w:num>
  <w:num w:numId="70" w16cid:durableId="863178872">
    <w:abstractNumId w:val="33"/>
  </w:num>
  <w:num w:numId="71" w16cid:durableId="2019648279">
    <w:abstractNumId w:val="134"/>
  </w:num>
  <w:num w:numId="72" w16cid:durableId="1022122062">
    <w:abstractNumId w:val="83"/>
  </w:num>
  <w:num w:numId="73" w16cid:durableId="1957058521">
    <w:abstractNumId w:val="22"/>
  </w:num>
  <w:num w:numId="74" w16cid:durableId="1981612221">
    <w:abstractNumId w:val="48"/>
  </w:num>
  <w:num w:numId="75" w16cid:durableId="159321728">
    <w:abstractNumId w:val="91"/>
  </w:num>
  <w:num w:numId="76" w16cid:durableId="24790995">
    <w:abstractNumId w:val="151"/>
  </w:num>
  <w:num w:numId="77" w16cid:durableId="767893533">
    <w:abstractNumId w:val="20"/>
  </w:num>
  <w:num w:numId="78" w16cid:durableId="875309258">
    <w:abstractNumId w:val="93"/>
  </w:num>
  <w:num w:numId="79" w16cid:durableId="367919131">
    <w:abstractNumId w:val="172"/>
  </w:num>
  <w:num w:numId="80" w16cid:durableId="760611198">
    <w:abstractNumId w:val="189"/>
  </w:num>
  <w:num w:numId="81" w16cid:durableId="1560019429">
    <w:abstractNumId w:val="28"/>
  </w:num>
  <w:num w:numId="82" w16cid:durableId="1786270103">
    <w:abstractNumId w:val="26"/>
  </w:num>
  <w:num w:numId="83" w16cid:durableId="1362510038">
    <w:abstractNumId w:val="157"/>
  </w:num>
  <w:num w:numId="84" w16cid:durableId="354041392">
    <w:abstractNumId w:val="177"/>
  </w:num>
  <w:num w:numId="85" w16cid:durableId="1679234097">
    <w:abstractNumId w:val="50"/>
  </w:num>
  <w:num w:numId="86" w16cid:durableId="1402676332">
    <w:abstractNumId w:val="56"/>
  </w:num>
  <w:num w:numId="87" w16cid:durableId="1835031062">
    <w:abstractNumId w:val="142"/>
  </w:num>
  <w:num w:numId="88" w16cid:durableId="948699739">
    <w:abstractNumId w:val="14"/>
  </w:num>
  <w:num w:numId="89" w16cid:durableId="2041279879">
    <w:abstractNumId w:val="114"/>
  </w:num>
  <w:num w:numId="90" w16cid:durableId="2516759">
    <w:abstractNumId w:val="41"/>
  </w:num>
  <w:num w:numId="91" w16cid:durableId="980768361">
    <w:abstractNumId w:val="94"/>
  </w:num>
  <w:num w:numId="92" w16cid:durableId="974027320">
    <w:abstractNumId w:val="107"/>
  </w:num>
  <w:num w:numId="93" w16cid:durableId="2107382655">
    <w:abstractNumId w:val="76"/>
  </w:num>
  <w:num w:numId="94" w16cid:durableId="240064688">
    <w:abstractNumId w:val="38"/>
  </w:num>
  <w:num w:numId="95" w16cid:durableId="1441339054">
    <w:abstractNumId w:val="34"/>
  </w:num>
  <w:num w:numId="96" w16cid:durableId="185026535">
    <w:abstractNumId w:val="181"/>
  </w:num>
  <w:num w:numId="97" w16cid:durableId="559828715">
    <w:abstractNumId w:val="85"/>
  </w:num>
  <w:num w:numId="98" w16cid:durableId="1675642120">
    <w:abstractNumId w:val="170"/>
  </w:num>
  <w:num w:numId="99" w16cid:durableId="1333679020">
    <w:abstractNumId w:val="32"/>
  </w:num>
  <w:num w:numId="100" w16cid:durableId="1178733875">
    <w:abstractNumId w:val="149"/>
  </w:num>
  <w:num w:numId="101" w16cid:durableId="147117081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144689587">
    <w:abstractNumId w:val="79"/>
  </w:num>
  <w:num w:numId="103" w16cid:durableId="1938516558">
    <w:abstractNumId w:val="84"/>
  </w:num>
  <w:num w:numId="104" w16cid:durableId="77138561">
    <w:abstractNumId w:val="7"/>
  </w:num>
  <w:num w:numId="105" w16cid:durableId="822089060">
    <w:abstractNumId w:val="27"/>
  </w:num>
  <w:num w:numId="106" w16cid:durableId="844396051">
    <w:abstractNumId w:val="197"/>
  </w:num>
  <w:num w:numId="107" w16cid:durableId="710418573">
    <w:abstractNumId w:val="71"/>
  </w:num>
  <w:num w:numId="108" w16cid:durableId="25256806">
    <w:abstractNumId w:val="73"/>
  </w:num>
  <w:num w:numId="109" w16cid:durableId="2101100572">
    <w:abstractNumId w:val="80"/>
  </w:num>
  <w:num w:numId="110" w16cid:durableId="1081172934">
    <w:abstractNumId w:val="196"/>
  </w:num>
  <w:num w:numId="111" w16cid:durableId="2138450021">
    <w:abstractNumId w:val="117"/>
  </w:num>
  <w:num w:numId="112" w16cid:durableId="1380782653">
    <w:abstractNumId w:val="86"/>
  </w:num>
  <w:num w:numId="113" w16cid:durableId="2034259148">
    <w:abstractNumId w:val="129"/>
  </w:num>
  <w:num w:numId="114" w16cid:durableId="1536039262">
    <w:abstractNumId w:val="193"/>
  </w:num>
  <w:num w:numId="115" w16cid:durableId="1307860726">
    <w:abstractNumId w:val="45"/>
  </w:num>
  <w:num w:numId="116" w16cid:durableId="1303198952">
    <w:abstractNumId w:val="190"/>
  </w:num>
  <w:num w:numId="117" w16cid:durableId="1497069989">
    <w:abstractNumId w:val="165"/>
  </w:num>
  <w:num w:numId="118" w16cid:durableId="1908107819">
    <w:abstractNumId w:val="63"/>
  </w:num>
  <w:num w:numId="119" w16cid:durableId="652954254">
    <w:abstractNumId w:val="40"/>
  </w:num>
  <w:num w:numId="120" w16cid:durableId="289437076">
    <w:abstractNumId w:val="169"/>
  </w:num>
  <w:num w:numId="121" w16cid:durableId="1987081275">
    <w:abstractNumId w:val="168"/>
  </w:num>
  <w:num w:numId="122" w16cid:durableId="1493254838">
    <w:abstractNumId w:val="153"/>
  </w:num>
  <w:num w:numId="123" w16cid:durableId="2106068214">
    <w:abstractNumId w:val="77"/>
  </w:num>
  <w:num w:numId="124" w16cid:durableId="1821532114">
    <w:abstractNumId w:val="36"/>
  </w:num>
  <w:num w:numId="125" w16cid:durableId="1015889606">
    <w:abstractNumId w:val="150"/>
  </w:num>
  <w:num w:numId="126" w16cid:durableId="1918704132">
    <w:abstractNumId w:val="54"/>
  </w:num>
  <w:num w:numId="127" w16cid:durableId="913006240">
    <w:abstractNumId w:val="160"/>
  </w:num>
  <w:num w:numId="128" w16cid:durableId="2032997575">
    <w:abstractNumId w:val="186"/>
  </w:num>
  <w:num w:numId="129" w16cid:durableId="955722750">
    <w:abstractNumId w:val="121"/>
  </w:num>
  <w:num w:numId="130" w16cid:durableId="2084787991">
    <w:abstractNumId w:val="9"/>
  </w:num>
  <w:num w:numId="131" w16cid:durableId="1348827196">
    <w:abstractNumId w:val="138"/>
  </w:num>
  <w:num w:numId="132" w16cid:durableId="1905136655">
    <w:abstractNumId w:val="11"/>
  </w:num>
  <w:num w:numId="133" w16cid:durableId="905603815">
    <w:abstractNumId w:val="19"/>
  </w:num>
  <w:num w:numId="134" w16cid:durableId="1664888977">
    <w:abstractNumId w:val="70"/>
  </w:num>
  <w:num w:numId="135" w16cid:durableId="1865635842">
    <w:abstractNumId w:val="115"/>
  </w:num>
  <w:num w:numId="136" w16cid:durableId="245725916">
    <w:abstractNumId w:val="99"/>
  </w:num>
  <w:num w:numId="137" w16cid:durableId="612978478">
    <w:abstractNumId w:val="49"/>
  </w:num>
  <w:num w:numId="138" w16cid:durableId="1573269858">
    <w:abstractNumId w:val="59"/>
  </w:num>
  <w:num w:numId="139" w16cid:durableId="1233806960">
    <w:abstractNumId w:val="29"/>
  </w:num>
  <w:num w:numId="140" w16cid:durableId="861435570">
    <w:abstractNumId w:val="179"/>
  </w:num>
  <w:num w:numId="141" w16cid:durableId="1595672148">
    <w:abstractNumId w:val="108"/>
  </w:num>
  <w:num w:numId="142" w16cid:durableId="1927882884">
    <w:abstractNumId w:val="21"/>
  </w:num>
  <w:num w:numId="143" w16cid:durableId="325134043">
    <w:abstractNumId w:val="46"/>
  </w:num>
  <w:num w:numId="144" w16cid:durableId="1778020532">
    <w:abstractNumId w:val="68"/>
  </w:num>
  <w:num w:numId="145" w16cid:durableId="1850754916">
    <w:abstractNumId w:val="37"/>
  </w:num>
  <w:num w:numId="146" w16cid:durableId="366878339">
    <w:abstractNumId w:val="67"/>
  </w:num>
  <w:num w:numId="147" w16cid:durableId="1338800505">
    <w:abstractNumId w:val="5"/>
  </w:num>
  <w:num w:numId="148" w16cid:durableId="1461995006">
    <w:abstractNumId w:val="131"/>
  </w:num>
  <w:num w:numId="149" w16cid:durableId="1903785520">
    <w:abstractNumId w:val="145"/>
  </w:num>
  <w:num w:numId="150" w16cid:durableId="1512186446">
    <w:abstractNumId w:val="182"/>
  </w:num>
  <w:num w:numId="151" w16cid:durableId="1211654899">
    <w:abstractNumId w:val="31"/>
  </w:num>
  <w:num w:numId="152" w16cid:durableId="1399592814">
    <w:abstractNumId w:val="61"/>
  </w:num>
  <w:num w:numId="153" w16cid:durableId="343288188">
    <w:abstractNumId w:val="125"/>
  </w:num>
  <w:num w:numId="154" w16cid:durableId="640236991">
    <w:abstractNumId w:val="118"/>
  </w:num>
  <w:num w:numId="155" w16cid:durableId="2112049687">
    <w:abstractNumId w:val="109"/>
  </w:num>
  <w:num w:numId="156" w16cid:durableId="1925455408">
    <w:abstractNumId w:val="95"/>
  </w:num>
  <w:num w:numId="157" w16cid:durableId="1416631983">
    <w:abstractNumId w:val="135"/>
  </w:num>
  <w:num w:numId="158" w16cid:durableId="1627809687">
    <w:abstractNumId w:val="96"/>
  </w:num>
  <w:num w:numId="159" w16cid:durableId="1285500762">
    <w:abstractNumId w:val="191"/>
  </w:num>
  <w:num w:numId="160" w16cid:durableId="1028683887">
    <w:abstractNumId w:val="97"/>
  </w:num>
  <w:num w:numId="161" w16cid:durableId="68813193">
    <w:abstractNumId w:val="132"/>
  </w:num>
  <w:num w:numId="162" w16cid:durableId="106706628">
    <w:abstractNumId w:val="90"/>
  </w:num>
  <w:num w:numId="163" w16cid:durableId="1236280539">
    <w:abstractNumId w:val="164"/>
  </w:num>
  <w:num w:numId="164" w16cid:durableId="648170258">
    <w:abstractNumId w:val="75"/>
  </w:num>
  <w:num w:numId="165" w16cid:durableId="807824251">
    <w:abstractNumId w:val="158"/>
  </w:num>
  <w:num w:numId="166" w16cid:durableId="191889983">
    <w:abstractNumId w:val="174"/>
  </w:num>
  <w:num w:numId="167" w16cid:durableId="1384330105">
    <w:abstractNumId w:val="25"/>
  </w:num>
  <w:num w:numId="168" w16cid:durableId="1940135511">
    <w:abstractNumId w:val="102"/>
  </w:num>
  <w:num w:numId="169" w16cid:durableId="818619597">
    <w:abstractNumId w:val="136"/>
  </w:num>
  <w:num w:numId="170" w16cid:durableId="329914074">
    <w:abstractNumId w:val="42"/>
  </w:num>
  <w:num w:numId="171" w16cid:durableId="1723551842">
    <w:abstractNumId w:val="87"/>
  </w:num>
  <w:num w:numId="172" w16cid:durableId="748618192">
    <w:abstractNumId w:val="65"/>
  </w:num>
  <w:num w:numId="173" w16cid:durableId="771508795">
    <w:abstractNumId w:val="69"/>
  </w:num>
  <w:num w:numId="174" w16cid:durableId="1984960999">
    <w:abstractNumId w:val="100"/>
  </w:num>
  <w:num w:numId="175" w16cid:durableId="1876457586">
    <w:abstractNumId w:val="104"/>
  </w:num>
  <w:num w:numId="176" w16cid:durableId="2055619006">
    <w:abstractNumId w:val="163"/>
  </w:num>
  <w:num w:numId="177" w16cid:durableId="1533227726">
    <w:abstractNumId w:val="112"/>
  </w:num>
  <w:num w:numId="178" w16cid:durableId="1468551649">
    <w:abstractNumId w:val="57"/>
  </w:num>
  <w:num w:numId="179" w16cid:durableId="1939099633">
    <w:abstractNumId w:val="154"/>
  </w:num>
  <w:num w:numId="180" w16cid:durableId="289635525">
    <w:abstractNumId w:val="152"/>
  </w:num>
  <w:num w:numId="181" w16cid:durableId="1639995459">
    <w:abstractNumId w:val="140"/>
  </w:num>
  <w:num w:numId="182" w16cid:durableId="972254571">
    <w:abstractNumId w:val="30"/>
  </w:num>
  <w:num w:numId="183" w16cid:durableId="1947082419">
    <w:abstractNumId w:val="12"/>
  </w:num>
  <w:num w:numId="184" w16cid:durableId="1646006658">
    <w:abstractNumId w:val="98"/>
  </w:num>
  <w:num w:numId="185" w16cid:durableId="1730499494">
    <w:abstractNumId w:val="10"/>
  </w:num>
  <w:num w:numId="186" w16cid:durableId="1411272580">
    <w:abstractNumId w:val="195"/>
  </w:num>
  <w:num w:numId="187" w16cid:durableId="1288392112">
    <w:abstractNumId w:val="146"/>
  </w:num>
  <w:num w:numId="188" w16cid:durableId="1191070992">
    <w:abstractNumId w:val="183"/>
  </w:num>
  <w:num w:numId="189" w16cid:durableId="655647455">
    <w:abstractNumId w:val="64"/>
  </w:num>
  <w:num w:numId="190" w16cid:durableId="1511137550">
    <w:abstractNumId w:val="66"/>
  </w:num>
  <w:num w:numId="191" w16cid:durableId="1115096661">
    <w:abstractNumId w:val="17"/>
  </w:num>
  <w:num w:numId="192" w16cid:durableId="717629677">
    <w:abstractNumId w:val="173"/>
  </w:num>
  <w:num w:numId="193" w16cid:durableId="845750740">
    <w:abstractNumId w:val="148"/>
  </w:num>
  <w:num w:numId="194" w16cid:durableId="124811885">
    <w:abstractNumId w:val="113"/>
  </w:num>
  <w:num w:numId="195" w16cid:durableId="7221285">
    <w:abstractNumId w:val="24"/>
  </w:num>
  <w:num w:numId="196" w16cid:durableId="870145184">
    <w:abstractNumId w:val="3"/>
  </w:num>
  <w:num w:numId="197" w16cid:durableId="503135435">
    <w:abstractNumId w:val="198"/>
  </w:num>
  <w:num w:numId="198" w16cid:durableId="1711953239">
    <w:abstractNumId w:val="156"/>
  </w:num>
  <w:num w:numId="199" w16cid:durableId="642390642">
    <w:abstractNumId w:val="92"/>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48"/>
    <w:rsid w:val="00000480"/>
    <w:rsid w:val="000009D1"/>
    <w:rsid w:val="00000A0C"/>
    <w:rsid w:val="0000119B"/>
    <w:rsid w:val="000020F3"/>
    <w:rsid w:val="00004E6E"/>
    <w:rsid w:val="00004EEE"/>
    <w:rsid w:val="00005368"/>
    <w:rsid w:val="000058E8"/>
    <w:rsid w:val="000066DF"/>
    <w:rsid w:val="00007EB9"/>
    <w:rsid w:val="0001140A"/>
    <w:rsid w:val="0001182D"/>
    <w:rsid w:val="00012AEF"/>
    <w:rsid w:val="00013DE6"/>
    <w:rsid w:val="00014BAE"/>
    <w:rsid w:val="00014D89"/>
    <w:rsid w:val="00016365"/>
    <w:rsid w:val="000163CB"/>
    <w:rsid w:val="00016634"/>
    <w:rsid w:val="000166F3"/>
    <w:rsid w:val="00016DEF"/>
    <w:rsid w:val="00016F09"/>
    <w:rsid w:val="00021776"/>
    <w:rsid w:val="00021EBA"/>
    <w:rsid w:val="0002315F"/>
    <w:rsid w:val="00024CAA"/>
    <w:rsid w:val="0002543B"/>
    <w:rsid w:val="00025A17"/>
    <w:rsid w:val="00025A4F"/>
    <w:rsid w:val="00026400"/>
    <w:rsid w:val="000275A3"/>
    <w:rsid w:val="0003116E"/>
    <w:rsid w:val="00031F15"/>
    <w:rsid w:val="00032712"/>
    <w:rsid w:val="00033A3C"/>
    <w:rsid w:val="00036E0E"/>
    <w:rsid w:val="00036E1E"/>
    <w:rsid w:val="000413FD"/>
    <w:rsid w:val="00041B05"/>
    <w:rsid w:val="00041B90"/>
    <w:rsid w:val="00042363"/>
    <w:rsid w:val="00042A13"/>
    <w:rsid w:val="00042F6F"/>
    <w:rsid w:val="000435A3"/>
    <w:rsid w:val="00043BA8"/>
    <w:rsid w:val="00043E7E"/>
    <w:rsid w:val="00044705"/>
    <w:rsid w:val="000459EA"/>
    <w:rsid w:val="000479C9"/>
    <w:rsid w:val="0005021D"/>
    <w:rsid w:val="00050C30"/>
    <w:rsid w:val="00050DAE"/>
    <w:rsid w:val="00050EAD"/>
    <w:rsid w:val="00051D66"/>
    <w:rsid w:val="00053669"/>
    <w:rsid w:val="00054C45"/>
    <w:rsid w:val="00054F97"/>
    <w:rsid w:val="00055E1D"/>
    <w:rsid w:val="00055FA9"/>
    <w:rsid w:val="000562AB"/>
    <w:rsid w:val="00056B3B"/>
    <w:rsid w:val="00056C26"/>
    <w:rsid w:val="000573FB"/>
    <w:rsid w:val="000574DA"/>
    <w:rsid w:val="0005779F"/>
    <w:rsid w:val="00060D37"/>
    <w:rsid w:val="00061204"/>
    <w:rsid w:val="00062186"/>
    <w:rsid w:val="000627A0"/>
    <w:rsid w:val="00062AB4"/>
    <w:rsid w:val="00063FB3"/>
    <w:rsid w:val="0006407B"/>
    <w:rsid w:val="00064BF5"/>
    <w:rsid w:val="00064CC9"/>
    <w:rsid w:val="00066087"/>
    <w:rsid w:val="00066096"/>
    <w:rsid w:val="0006634B"/>
    <w:rsid w:val="0006668A"/>
    <w:rsid w:val="00066AA4"/>
    <w:rsid w:val="00067B8B"/>
    <w:rsid w:val="00070189"/>
    <w:rsid w:val="00071753"/>
    <w:rsid w:val="00071945"/>
    <w:rsid w:val="000720C8"/>
    <w:rsid w:val="0007231D"/>
    <w:rsid w:val="00072364"/>
    <w:rsid w:val="00072BDF"/>
    <w:rsid w:val="00072C56"/>
    <w:rsid w:val="000734F7"/>
    <w:rsid w:val="000741D3"/>
    <w:rsid w:val="00075338"/>
    <w:rsid w:val="00075A21"/>
    <w:rsid w:val="000773A0"/>
    <w:rsid w:val="000777CB"/>
    <w:rsid w:val="00077D66"/>
    <w:rsid w:val="00080009"/>
    <w:rsid w:val="00080212"/>
    <w:rsid w:val="000810BC"/>
    <w:rsid w:val="000814AD"/>
    <w:rsid w:val="00081F25"/>
    <w:rsid w:val="00082466"/>
    <w:rsid w:val="0008250C"/>
    <w:rsid w:val="00082E2C"/>
    <w:rsid w:val="0008318C"/>
    <w:rsid w:val="0008326A"/>
    <w:rsid w:val="00083691"/>
    <w:rsid w:val="00083BB6"/>
    <w:rsid w:val="00083F73"/>
    <w:rsid w:val="0008473F"/>
    <w:rsid w:val="00085BA3"/>
    <w:rsid w:val="00086067"/>
    <w:rsid w:val="000866E7"/>
    <w:rsid w:val="000874FD"/>
    <w:rsid w:val="00087634"/>
    <w:rsid w:val="000903EC"/>
    <w:rsid w:val="000905D4"/>
    <w:rsid w:val="0009065E"/>
    <w:rsid w:val="00091977"/>
    <w:rsid w:val="000923DA"/>
    <w:rsid w:val="000936FB"/>
    <w:rsid w:val="00094CF5"/>
    <w:rsid w:val="00095DBA"/>
    <w:rsid w:val="00095E81"/>
    <w:rsid w:val="00095ECB"/>
    <w:rsid w:val="00097331"/>
    <w:rsid w:val="000A170E"/>
    <w:rsid w:val="000A175B"/>
    <w:rsid w:val="000A336A"/>
    <w:rsid w:val="000A57E8"/>
    <w:rsid w:val="000A5C84"/>
    <w:rsid w:val="000A664F"/>
    <w:rsid w:val="000A6AA9"/>
    <w:rsid w:val="000A7696"/>
    <w:rsid w:val="000B06A8"/>
    <w:rsid w:val="000B0ADB"/>
    <w:rsid w:val="000B1D41"/>
    <w:rsid w:val="000B2A67"/>
    <w:rsid w:val="000B2F8E"/>
    <w:rsid w:val="000B3DBB"/>
    <w:rsid w:val="000B4CA0"/>
    <w:rsid w:val="000B54FC"/>
    <w:rsid w:val="000B57CC"/>
    <w:rsid w:val="000B5AEC"/>
    <w:rsid w:val="000B5AF1"/>
    <w:rsid w:val="000B6052"/>
    <w:rsid w:val="000B70BB"/>
    <w:rsid w:val="000B7535"/>
    <w:rsid w:val="000B7581"/>
    <w:rsid w:val="000B7BCD"/>
    <w:rsid w:val="000C0A5F"/>
    <w:rsid w:val="000C1019"/>
    <w:rsid w:val="000C112D"/>
    <w:rsid w:val="000C1565"/>
    <w:rsid w:val="000C1A1A"/>
    <w:rsid w:val="000C2097"/>
    <w:rsid w:val="000C2251"/>
    <w:rsid w:val="000C237B"/>
    <w:rsid w:val="000C40E9"/>
    <w:rsid w:val="000C4ABD"/>
    <w:rsid w:val="000C4AEC"/>
    <w:rsid w:val="000C4DA6"/>
    <w:rsid w:val="000C543E"/>
    <w:rsid w:val="000C755E"/>
    <w:rsid w:val="000C7CF0"/>
    <w:rsid w:val="000D01E6"/>
    <w:rsid w:val="000D0559"/>
    <w:rsid w:val="000D06D6"/>
    <w:rsid w:val="000D15C1"/>
    <w:rsid w:val="000D18A3"/>
    <w:rsid w:val="000D283F"/>
    <w:rsid w:val="000D2F92"/>
    <w:rsid w:val="000D3F22"/>
    <w:rsid w:val="000D4137"/>
    <w:rsid w:val="000D4E3B"/>
    <w:rsid w:val="000D4F16"/>
    <w:rsid w:val="000D5391"/>
    <w:rsid w:val="000D5404"/>
    <w:rsid w:val="000D59A6"/>
    <w:rsid w:val="000D6510"/>
    <w:rsid w:val="000D6A6F"/>
    <w:rsid w:val="000D6B43"/>
    <w:rsid w:val="000D6CE7"/>
    <w:rsid w:val="000D7142"/>
    <w:rsid w:val="000D73F6"/>
    <w:rsid w:val="000E0BB0"/>
    <w:rsid w:val="000E11F5"/>
    <w:rsid w:val="000E1BAD"/>
    <w:rsid w:val="000E1DFD"/>
    <w:rsid w:val="000E2F62"/>
    <w:rsid w:val="000E43C7"/>
    <w:rsid w:val="000E44EE"/>
    <w:rsid w:val="000E5304"/>
    <w:rsid w:val="000E584D"/>
    <w:rsid w:val="000E69A2"/>
    <w:rsid w:val="000E6B75"/>
    <w:rsid w:val="000E7EDC"/>
    <w:rsid w:val="000F03B8"/>
    <w:rsid w:val="000F1CC0"/>
    <w:rsid w:val="000F1FA4"/>
    <w:rsid w:val="000F20BC"/>
    <w:rsid w:val="000F2260"/>
    <w:rsid w:val="000F2FE2"/>
    <w:rsid w:val="000F3278"/>
    <w:rsid w:val="000F345D"/>
    <w:rsid w:val="000F3EC3"/>
    <w:rsid w:val="000F3EE1"/>
    <w:rsid w:val="000F40DD"/>
    <w:rsid w:val="000F4456"/>
    <w:rsid w:val="000F44CF"/>
    <w:rsid w:val="000F4744"/>
    <w:rsid w:val="000F5134"/>
    <w:rsid w:val="000F5746"/>
    <w:rsid w:val="000F61D4"/>
    <w:rsid w:val="000F66A1"/>
    <w:rsid w:val="000F6A78"/>
    <w:rsid w:val="000F7D38"/>
    <w:rsid w:val="00100393"/>
    <w:rsid w:val="00101E89"/>
    <w:rsid w:val="00103223"/>
    <w:rsid w:val="00103793"/>
    <w:rsid w:val="00103D92"/>
    <w:rsid w:val="001042D1"/>
    <w:rsid w:val="001046F2"/>
    <w:rsid w:val="00104733"/>
    <w:rsid w:val="00104AEE"/>
    <w:rsid w:val="00105103"/>
    <w:rsid w:val="00105111"/>
    <w:rsid w:val="00105160"/>
    <w:rsid w:val="001051FC"/>
    <w:rsid w:val="001077C5"/>
    <w:rsid w:val="001079D5"/>
    <w:rsid w:val="00107E80"/>
    <w:rsid w:val="001111F2"/>
    <w:rsid w:val="0011183B"/>
    <w:rsid w:val="00112DCA"/>
    <w:rsid w:val="00112E75"/>
    <w:rsid w:val="00112F91"/>
    <w:rsid w:val="00113241"/>
    <w:rsid w:val="001132CD"/>
    <w:rsid w:val="001132F6"/>
    <w:rsid w:val="00114FFF"/>
    <w:rsid w:val="00115D71"/>
    <w:rsid w:val="00115DF7"/>
    <w:rsid w:val="00115EAA"/>
    <w:rsid w:val="001160BA"/>
    <w:rsid w:val="00116882"/>
    <w:rsid w:val="00117BED"/>
    <w:rsid w:val="00117D1E"/>
    <w:rsid w:val="00117E1F"/>
    <w:rsid w:val="00120928"/>
    <w:rsid w:val="00120D5E"/>
    <w:rsid w:val="001217D9"/>
    <w:rsid w:val="00122302"/>
    <w:rsid w:val="00122635"/>
    <w:rsid w:val="00123621"/>
    <w:rsid w:val="00124BCC"/>
    <w:rsid w:val="00125F4A"/>
    <w:rsid w:val="001265B6"/>
    <w:rsid w:val="00126A5A"/>
    <w:rsid w:val="00126B13"/>
    <w:rsid w:val="00130A01"/>
    <w:rsid w:val="001331DB"/>
    <w:rsid w:val="00133E23"/>
    <w:rsid w:val="001342ED"/>
    <w:rsid w:val="0013433A"/>
    <w:rsid w:val="00134845"/>
    <w:rsid w:val="00134E4F"/>
    <w:rsid w:val="00135237"/>
    <w:rsid w:val="001358E9"/>
    <w:rsid w:val="0013614A"/>
    <w:rsid w:val="00137044"/>
    <w:rsid w:val="00137A15"/>
    <w:rsid w:val="00137E69"/>
    <w:rsid w:val="00141720"/>
    <w:rsid w:val="00141760"/>
    <w:rsid w:val="00141AC5"/>
    <w:rsid w:val="001425AE"/>
    <w:rsid w:val="00142ED1"/>
    <w:rsid w:val="001446D8"/>
    <w:rsid w:val="00144B42"/>
    <w:rsid w:val="0014660F"/>
    <w:rsid w:val="0014762C"/>
    <w:rsid w:val="001501FE"/>
    <w:rsid w:val="00150895"/>
    <w:rsid w:val="00150B03"/>
    <w:rsid w:val="00150BEE"/>
    <w:rsid w:val="00153711"/>
    <w:rsid w:val="00153740"/>
    <w:rsid w:val="00153C44"/>
    <w:rsid w:val="00154723"/>
    <w:rsid w:val="00154A01"/>
    <w:rsid w:val="00155D5B"/>
    <w:rsid w:val="001560A3"/>
    <w:rsid w:val="0015651B"/>
    <w:rsid w:val="00160811"/>
    <w:rsid w:val="00160F32"/>
    <w:rsid w:val="00161813"/>
    <w:rsid w:val="00162B36"/>
    <w:rsid w:val="0016388F"/>
    <w:rsid w:val="00165932"/>
    <w:rsid w:val="0016596A"/>
    <w:rsid w:val="00165CDC"/>
    <w:rsid w:val="001663A9"/>
    <w:rsid w:val="00166983"/>
    <w:rsid w:val="00166B54"/>
    <w:rsid w:val="00167640"/>
    <w:rsid w:val="001737A5"/>
    <w:rsid w:val="00174BBA"/>
    <w:rsid w:val="001765EC"/>
    <w:rsid w:val="00176B31"/>
    <w:rsid w:val="00176CEA"/>
    <w:rsid w:val="00177226"/>
    <w:rsid w:val="00181324"/>
    <w:rsid w:val="00181E9D"/>
    <w:rsid w:val="00182F1E"/>
    <w:rsid w:val="00183970"/>
    <w:rsid w:val="00183D9F"/>
    <w:rsid w:val="00184747"/>
    <w:rsid w:val="00186ADC"/>
    <w:rsid w:val="00187062"/>
    <w:rsid w:val="0018786A"/>
    <w:rsid w:val="00187BB2"/>
    <w:rsid w:val="00187C1B"/>
    <w:rsid w:val="00190C50"/>
    <w:rsid w:val="00190CC9"/>
    <w:rsid w:val="001910BD"/>
    <w:rsid w:val="001912D9"/>
    <w:rsid w:val="00192B96"/>
    <w:rsid w:val="00193175"/>
    <w:rsid w:val="00193A84"/>
    <w:rsid w:val="00193B81"/>
    <w:rsid w:val="00193C31"/>
    <w:rsid w:val="00193C6A"/>
    <w:rsid w:val="00194544"/>
    <w:rsid w:val="00194EFB"/>
    <w:rsid w:val="0019531D"/>
    <w:rsid w:val="00195CCD"/>
    <w:rsid w:val="00195FF4"/>
    <w:rsid w:val="001973CA"/>
    <w:rsid w:val="00197CD2"/>
    <w:rsid w:val="001A15F2"/>
    <w:rsid w:val="001A1951"/>
    <w:rsid w:val="001A2385"/>
    <w:rsid w:val="001A3B6F"/>
    <w:rsid w:val="001A4FBF"/>
    <w:rsid w:val="001A5FD3"/>
    <w:rsid w:val="001A70CE"/>
    <w:rsid w:val="001A7375"/>
    <w:rsid w:val="001B00AB"/>
    <w:rsid w:val="001B0805"/>
    <w:rsid w:val="001B0E20"/>
    <w:rsid w:val="001B0F75"/>
    <w:rsid w:val="001B1039"/>
    <w:rsid w:val="001B1712"/>
    <w:rsid w:val="001B1D66"/>
    <w:rsid w:val="001B2545"/>
    <w:rsid w:val="001B2980"/>
    <w:rsid w:val="001B2E59"/>
    <w:rsid w:val="001B2FD6"/>
    <w:rsid w:val="001B52CA"/>
    <w:rsid w:val="001B6EF7"/>
    <w:rsid w:val="001B7084"/>
    <w:rsid w:val="001C01F9"/>
    <w:rsid w:val="001C0A19"/>
    <w:rsid w:val="001C1E32"/>
    <w:rsid w:val="001C26AB"/>
    <w:rsid w:val="001C2928"/>
    <w:rsid w:val="001C2D27"/>
    <w:rsid w:val="001C3554"/>
    <w:rsid w:val="001C3573"/>
    <w:rsid w:val="001C3C41"/>
    <w:rsid w:val="001C4A52"/>
    <w:rsid w:val="001C5998"/>
    <w:rsid w:val="001C610C"/>
    <w:rsid w:val="001C622B"/>
    <w:rsid w:val="001C63DD"/>
    <w:rsid w:val="001C67DA"/>
    <w:rsid w:val="001C705D"/>
    <w:rsid w:val="001C706E"/>
    <w:rsid w:val="001D109E"/>
    <w:rsid w:val="001D1BAB"/>
    <w:rsid w:val="001D24B0"/>
    <w:rsid w:val="001D2CBA"/>
    <w:rsid w:val="001D2E23"/>
    <w:rsid w:val="001D2EE2"/>
    <w:rsid w:val="001D3B4A"/>
    <w:rsid w:val="001D46DF"/>
    <w:rsid w:val="001D4D3D"/>
    <w:rsid w:val="001D52A0"/>
    <w:rsid w:val="001D561D"/>
    <w:rsid w:val="001D6FB9"/>
    <w:rsid w:val="001D75E3"/>
    <w:rsid w:val="001D7DBE"/>
    <w:rsid w:val="001E1B27"/>
    <w:rsid w:val="001E242A"/>
    <w:rsid w:val="001E3879"/>
    <w:rsid w:val="001E3F73"/>
    <w:rsid w:val="001E4CCA"/>
    <w:rsid w:val="001E534E"/>
    <w:rsid w:val="001E6367"/>
    <w:rsid w:val="001E6438"/>
    <w:rsid w:val="001E7B77"/>
    <w:rsid w:val="001F0335"/>
    <w:rsid w:val="001F1429"/>
    <w:rsid w:val="001F1A75"/>
    <w:rsid w:val="001F1E4F"/>
    <w:rsid w:val="001F217C"/>
    <w:rsid w:val="001F279F"/>
    <w:rsid w:val="001F3138"/>
    <w:rsid w:val="001F4588"/>
    <w:rsid w:val="001F4E66"/>
    <w:rsid w:val="001F6210"/>
    <w:rsid w:val="001F6B4F"/>
    <w:rsid w:val="001F6F2C"/>
    <w:rsid w:val="001F7910"/>
    <w:rsid w:val="00201CD2"/>
    <w:rsid w:val="00202884"/>
    <w:rsid w:val="00202E05"/>
    <w:rsid w:val="002033E4"/>
    <w:rsid w:val="002044E1"/>
    <w:rsid w:val="00204A28"/>
    <w:rsid w:val="00204AA7"/>
    <w:rsid w:val="00205229"/>
    <w:rsid w:val="002053EA"/>
    <w:rsid w:val="002057EC"/>
    <w:rsid w:val="00207B79"/>
    <w:rsid w:val="002109AC"/>
    <w:rsid w:val="00211734"/>
    <w:rsid w:val="00211ABA"/>
    <w:rsid w:val="00211E5D"/>
    <w:rsid w:val="00212A69"/>
    <w:rsid w:val="00212C4A"/>
    <w:rsid w:val="00214077"/>
    <w:rsid w:val="002140FC"/>
    <w:rsid w:val="00214BED"/>
    <w:rsid w:val="00215543"/>
    <w:rsid w:val="0021610F"/>
    <w:rsid w:val="00216148"/>
    <w:rsid w:val="00216229"/>
    <w:rsid w:val="0021628F"/>
    <w:rsid w:val="00216AFC"/>
    <w:rsid w:val="00216C00"/>
    <w:rsid w:val="00217EBE"/>
    <w:rsid w:val="00220072"/>
    <w:rsid w:val="00220E69"/>
    <w:rsid w:val="00221C1C"/>
    <w:rsid w:val="00222A5A"/>
    <w:rsid w:val="002241BB"/>
    <w:rsid w:val="00224219"/>
    <w:rsid w:val="002244E6"/>
    <w:rsid w:val="00225CCD"/>
    <w:rsid w:val="00225F64"/>
    <w:rsid w:val="00230186"/>
    <w:rsid w:val="002307D1"/>
    <w:rsid w:val="00230E6C"/>
    <w:rsid w:val="00231008"/>
    <w:rsid w:val="0023180C"/>
    <w:rsid w:val="00231CED"/>
    <w:rsid w:val="00232110"/>
    <w:rsid w:val="0023219B"/>
    <w:rsid w:val="0023401C"/>
    <w:rsid w:val="00234F4E"/>
    <w:rsid w:val="00235B84"/>
    <w:rsid w:val="00235C38"/>
    <w:rsid w:val="0023616B"/>
    <w:rsid w:val="00236418"/>
    <w:rsid w:val="0023642A"/>
    <w:rsid w:val="0023680A"/>
    <w:rsid w:val="002411D0"/>
    <w:rsid w:val="00241823"/>
    <w:rsid w:val="00241879"/>
    <w:rsid w:val="00242906"/>
    <w:rsid w:val="00242B5E"/>
    <w:rsid w:val="00242CAC"/>
    <w:rsid w:val="00242DC8"/>
    <w:rsid w:val="0024328E"/>
    <w:rsid w:val="002438DD"/>
    <w:rsid w:val="00244783"/>
    <w:rsid w:val="00244802"/>
    <w:rsid w:val="00244DA1"/>
    <w:rsid w:val="00246198"/>
    <w:rsid w:val="002463A8"/>
    <w:rsid w:val="00246BA2"/>
    <w:rsid w:val="00246BCD"/>
    <w:rsid w:val="00246F8F"/>
    <w:rsid w:val="0024773A"/>
    <w:rsid w:val="0025033E"/>
    <w:rsid w:val="00250EF1"/>
    <w:rsid w:val="0025182A"/>
    <w:rsid w:val="00251F4E"/>
    <w:rsid w:val="00252493"/>
    <w:rsid w:val="00252CC1"/>
    <w:rsid w:val="00253E85"/>
    <w:rsid w:val="002541A7"/>
    <w:rsid w:val="00254892"/>
    <w:rsid w:val="0025505F"/>
    <w:rsid w:val="00255668"/>
    <w:rsid w:val="0025578B"/>
    <w:rsid w:val="0025640C"/>
    <w:rsid w:val="00257B2F"/>
    <w:rsid w:val="002604BC"/>
    <w:rsid w:val="002609F6"/>
    <w:rsid w:val="00260B10"/>
    <w:rsid w:val="00261DB0"/>
    <w:rsid w:val="00262FD0"/>
    <w:rsid w:val="0026311A"/>
    <w:rsid w:val="00263991"/>
    <w:rsid w:val="00265011"/>
    <w:rsid w:val="0026514E"/>
    <w:rsid w:val="002656FA"/>
    <w:rsid w:val="0026621F"/>
    <w:rsid w:val="002664EA"/>
    <w:rsid w:val="002670C9"/>
    <w:rsid w:val="00270F6E"/>
    <w:rsid w:val="00271733"/>
    <w:rsid w:val="00272401"/>
    <w:rsid w:val="002731E5"/>
    <w:rsid w:val="002733C7"/>
    <w:rsid w:val="00273500"/>
    <w:rsid w:val="002735C9"/>
    <w:rsid w:val="00273BE0"/>
    <w:rsid w:val="00273E0B"/>
    <w:rsid w:val="00273F2B"/>
    <w:rsid w:val="0027403E"/>
    <w:rsid w:val="002755CD"/>
    <w:rsid w:val="00276007"/>
    <w:rsid w:val="00276A48"/>
    <w:rsid w:val="002775EA"/>
    <w:rsid w:val="0027786D"/>
    <w:rsid w:val="002809AB"/>
    <w:rsid w:val="00280C93"/>
    <w:rsid w:val="00280E34"/>
    <w:rsid w:val="002813FC"/>
    <w:rsid w:val="00282619"/>
    <w:rsid w:val="002835F3"/>
    <w:rsid w:val="0028381C"/>
    <w:rsid w:val="00283C27"/>
    <w:rsid w:val="00283E03"/>
    <w:rsid w:val="00284E7F"/>
    <w:rsid w:val="00285A8A"/>
    <w:rsid w:val="00285D00"/>
    <w:rsid w:val="00286242"/>
    <w:rsid w:val="00286639"/>
    <w:rsid w:val="00286F12"/>
    <w:rsid w:val="00286F8D"/>
    <w:rsid w:val="00286FA0"/>
    <w:rsid w:val="00287CE7"/>
    <w:rsid w:val="0029059B"/>
    <w:rsid w:val="00290E7E"/>
    <w:rsid w:val="002916C3"/>
    <w:rsid w:val="00291DFC"/>
    <w:rsid w:val="0029208D"/>
    <w:rsid w:val="00292C13"/>
    <w:rsid w:val="00292DF3"/>
    <w:rsid w:val="00293B08"/>
    <w:rsid w:val="00294492"/>
    <w:rsid w:val="0029464B"/>
    <w:rsid w:val="00296B0B"/>
    <w:rsid w:val="00296F18"/>
    <w:rsid w:val="002974CB"/>
    <w:rsid w:val="002A0503"/>
    <w:rsid w:val="002A0C2A"/>
    <w:rsid w:val="002A35BC"/>
    <w:rsid w:val="002A3B72"/>
    <w:rsid w:val="002A456A"/>
    <w:rsid w:val="002A46AA"/>
    <w:rsid w:val="002A6EA8"/>
    <w:rsid w:val="002A7887"/>
    <w:rsid w:val="002A7EB2"/>
    <w:rsid w:val="002B0A54"/>
    <w:rsid w:val="002B0F3A"/>
    <w:rsid w:val="002B1DFE"/>
    <w:rsid w:val="002B228D"/>
    <w:rsid w:val="002B2920"/>
    <w:rsid w:val="002B32ED"/>
    <w:rsid w:val="002B4420"/>
    <w:rsid w:val="002B4453"/>
    <w:rsid w:val="002B44A4"/>
    <w:rsid w:val="002B45C3"/>
    <w:rsid w:val="002B4BDF"/>
    <w:rsid w:val="002B4C42"/>
    <w:rsid w:val="002B51FE"/>
    <w:rsid w:val="002B5532"/>
    <w:rsid w:val="002B5CBA"/>
    <w:rsid w:val="002B605E"/>
    <w:rsid w:val="002B67D1"/>
    <w:rsid w:val="002B6E21"/>
    <w:rsid w:val="002B72DF"/>
    <w:rsid w:val="002B7691"/>
    <w:rsid w:val="002B7BC2"/>
    <w:rsid w:val="002B7D88"/>
    <w:rsid w:val="002C0223"/>
    <w:rsid w:val="002C0782"/>
    <w:rsid w:val="002C11C7"/>
    <w:rsid w:val="002C1D6A"/>
    <w:rsid w:val="002C28F9"/>
    <w:rsid w:val="002C291C"/>
    <w:rsid w:val="002C3168"/>
    <w:rsid w:val="002C331E"/>
    <w:rsid w:val="002C4297"/>
    <w:rsid w:val="002C5A92"/>
    <w:rsid w:val="002C6B03"/>
    <w:rsid w:val="002C6F32"/>
    <w:rsid w:val="002C72D7"/>
    <w:rsid w:val="002C765B"/>
    <w:rsid w:val="002D006B"/>
    <w:rsid w:val="002D0784"/>
    <w:rsid w:val="002D09EC"/>
    <w:rsid w:val="002D0B37"/>
    <w:rsid w:val="002D0EF0"/>
    <w:rsid w:val="002D1791"/>
    <w:rsid w:val="002D1F6E"/>
    <w:rsid w:val="002D31AD"/>
    <w:rsid w:val="002D45B1"/>
    <w:rsid w:val="002D52E4"/>
    <w:rsid w:val="002D590E"/>
    <w:rsid w:val="002D5B37"/>
    <w:rsid w:val="002D5EC8"/>
    <w:rsid w:val="002D7B8F"/>
    <w:rsid w:val="002E03CD"/>
    <w:rsid w:val="002E048E"/>
    <w:rsid w:val="002E0CD2"/>
    <w:rsid w:val="002E0D28"/>
    <w:rsid w:val="002E1666"/>
    <w:rsid w:val="002E17EF"/>
    <w:rsid w:val="002E1B48"/>
    <w:rsid w:val="002E2930"/>
    <w:rsid w:val="002E4080"/>
    <w:rsid w:val="002E4113"/>
    <w:rsid w:val="002E41F9"/>
    <w:rsid w:val="002E4484"/>
    <w:rsid w:val="002E5383"/>
    <w:rsid w:val="002E6D71"/>
    <w:rsid w:val="002E70CB"/>
    <w:rsid w:val="002F142E"/>
    <w:rsid w:val="002F1A0B"/>
    <w:rsid w:val="002F1A5D"/>
    <w:rsid w:val="002F2390"/>
    <w:rsid w:val="002F2B08"/>
    <w:rsid w:val="002F31C1"/>
    <w:rsid w:val="002F3763"/>
    <w:rsid w:val="002F3E71"/>
    <w:rsid w:val="002F43F1"/>
    <w:rsid w:val="002F4881"/>
    <w:rsid w:val="002F50CF"/>
    <w:rsid w:val="002F6FF9"/>
    <w:rsid w:val="0030211C"/>
    <w:rsid w:val="0030395C"/>
    <w:rsid w:val="00304269"/>
    <w:rsid w:val="0030435E"/>
    <w:rsid w:val="00304CDA"/>
    <w:rsid w:val="0030556A"/>
    <w:rsid w:val="0030584F"/>
    <w:rsid w:val="003058B8"/>
    <w:rsid w:val="003068E0"/>
    <w:rsid w:val="00306A45"/>
    <w:rsid w:val="003107A7"/>
    <w:rsid w:val="003114DC"/>
    <w:rsid w:val="00311E00"/>
    <w:rsid w:val="00312445"/>
    <w:rsid w:val="00312732"/>
    <w:rsid w:val="0031325B"/>
    <w:rsid w:val="00313F0B"/>
    <w:rsid w:val="0031449D"/>
    <w:rsid w:val="00314BAA"/>
    <w:rsid w:val="00314E0F"/>
    <w:rsid w:val="00315F88"/>
    <w:rsid w:val="00316047"/>
    <w:rsid w:val="00316139"/>
    <w:rsid w:val="00316F7C"/>
    <w:rsid w:val="00317487"/>
    <w:rsid w:val="003211E9"/>
    <w:rsid w:val="003217F3"/>
    <w:rsid w:val="003224E6"/>
    <w:rsid w:val="0032293C"/>
    <w:rsid w:val="003238E9"/>
    <w:rsid w:val="003238F1"/>
    <w:rsid w:val="00323C37"/>
    <w:rsid w:val="003242B5"/>
    <w:rsid w:val="00324629"/>
    <w:rsid w:val="00326002"/>
    <w:rsid w:val="00327FE3"/>
    <w:rsid w:val="0033289B"/>
    <w:rsid w:val="00332C25"/>
    <w:rsid w:val="00332CE6"/>
    <w:rsid w:val="00332E39"/>
    <w:rsid w:val="0033346F"/>
    <w:rsid w:val="00333ED0"/>
    <w:rsid w:val="003340AD"/>
    <w:rsid w:val="003349FA"/>
    <w:rsid w:val="00335B68"/>
    <w:rsid w:val="00340FCA"/>
    <w:rsid w:val="003419F8"/>
    <w:rsid w:val="00341B9F"/>
    <w:rsid w:val="00341CDA"/>
    <w:rsid w:val="003421E8"/>
    <w:rsid w:val="00342369"/>
    <w:rsid w:val="003428E0"/>
    <w:rsid w:val="003429B2"/>
    <w:rsid w:val="003430C9"/>
    <w:rsid w:val="00343416"/>
    <w:rsid w:val="00343720"/>
    <w:rsid w:val="00343836"/>
    <w:rsid w:val="00343D71"/>
    <w:rsid w:val="00344E57"/>
    <w:rsid w:val="003453D1"/>
    <w:rsid w:val="003461D5"/>
    <w:rsid w:val="0034631B"/>
    <w:rsid w:val="00346BBA"/>
    <w:rsid w:val="0034740D"/>
    <w:rsid w:val="003474CB"/>
    <w:rsid w:val="00347801"/>
    <w:rsid w:val="00350C00"/>
    <w:rsid w:val="00351727"/>
    <w:rsid w:val="00351E60"/>
    <w:rsid w:val="00351FF1"/>
    <w:rsid w:val="003520EF"/>
    <w:rsid w:val="00352C47"/>
    <w:rsid w:val="003540F4"/>
    <w:rsid w:val="0035594A"/>
    <w:rsid w:val="0035595B"/>
    <w:rsid w:val="00355DE8"/>
    <w:rsid w:val="00357229"/>
    <w:rsid w:val="0036178F"/>
    <w:rsid w:val="00361D56"/>
    <w:rsid w:val="00361E01"/>
    <w:rsid w:val="003621EC"/>
    <w:rsid w:val="003623CE"/>
    <w:rsid w:val="00362D89"/>
    <w:rsid w:val="00365660"/>
    <w:rsid w:val="00365AC3"/>
    <w:rsid w:val="003661F6"/>
    <w:rsid w:val="0036636A"/>
    <w:rsid w:val="00366889"/>
    <w:rsid w:val="00366A31"/>
    <w:rsid w:val="00366AAC"/>
    <w:rsid w:val="00366C78"/>
    <w:rsid w:val="00367B7A"/>
    <w:rsid w:val="00371407"/>
    <w:rsid w:val="003716A4"/>
    <w:rsid w:val="00371F99"/>
    <w:rsid w:val="003721FA"/>
    <w:rsid w:val="00372CEC"/>
    <w:rsid w:val="00372E1A"/>
    <w:rsid w:val="0037389B"/>
    <w:rsid w:val="0037428D"/>
    <w:rsid w:val="0037474B"/>
    <w:rsid w:val="003748F6"/>
    <w:rsid w:val="00374A63"/>
    <w:rsid w:val="00376DC7"/>
    <w:rsid w:val="00377C80"/>
    <w:rsid w:val="0038067B"/>
    <w:rsid w:val="003816A1"/>
    <w:rsid w:val="0038195C"/>
    <w:rsid w:val="00381FD8"/>
    <w:rsid w:val="0038206F"/>
    <w:rsid w:val="003831F3"/>
    <w:rsid w:val="00384B5B"/>
    <w:rsid w:val="00384E09"/>
    <w:rsid w:val="00387ABD"/>
    <w:rsid w:val="00390A97"/>
    <w:rsid w:val="0039116C"/>
    <w:rsid w:val="003914EE"/>
    <w:rsid w:val="00392010"/>
    <w:rsid w:val="0039237D"/>
    <w:rsid w:val="003925BA"/>
    <w:rsid w:val="0039307A"/>
    <w:rsid w:val="0039389D"/>
    <w:rsid w:val="00393C38"/>
    <w:rsid w:val="00394B8F"/>
    <w:rsid w:val="00394D46"/>
    <w:rsid w:val="003961E2"/>
    <w:rsid w:val="0039652C"/>
    <w:rsid w:val="0039682E"/>
    <w:rsid w:val="00396ABE"/>
    <w:rsid w:val="00397945"/>
    <w:rsid w:val="00397E48"/>
    <w:rsid w:val="00397EEB"/>
    <w:rsid w:val="003A0084"/>
    <w:rsid w:val="003A0B98"/>
    <w:rsid w:val="003A128F"/>
    <w:rsid w:val="003A15DB"/>
    <w:rsid w:val="003A187F"/>
    <w:rsid w:val="003A19D7"/>
    <w:rsid w:val="003A1F43"/>
    <w:rsid w:val="003A213B"/>
    <w:rsid w:val="003A28D7"/>
    <w:rsid w:val="003A2AC2"/>
    <w:rsid w:val="003A2B6A"/>
    <w:rsid w:val="003A2C3A"/>
    <w:rsid w:val="003A2E32"/>
    <w:rsid w:val="003A4F98"/>
    <w:rsid w:val="003A56FE"/>
    <w:rsid w:val="003A5F51"/>
    <w:rsid w:val="003A62B6"/>
    <w:rsid w:val="003A64EF"/>
    <w:rsid w:val="003A70D5"/>
    <w:rsid w:val="003B0A85"/>
    <w:rsid w:val="003B15BC"/>
    <w:rsid w:val="003B1BF0"/>
    <w:rsid w:val="003B1DE4"/>
    <w:rsid w:val="003B2EF5"/>
    <w:rsid w:val="003B3857"/>
    <w:rsid w:val="003B4594"/>
    <w:rsid w:val="003B47C8"/>
    <w:rsid w:val="003B54E5"/>
    <w:rsid w:val="003B5AB4"/>
    <w:rsid w:val="003B6B3B"/>
    <w:rsid w:val="003B6DFE"/>
    <w:rsid w:val="003B7208"/>
    <w:rsid w:val="003B734E"/>
    <w:rsid w:val="003B743D"/>
    <w:rsid w:val="003B780C"/>
    <w:rsid w:val="003C1CBB"/>
    <w:rsid w:val="003C247B"/>
    <w:rsid w:val="003C2D85"/>
    <w:rsid w:val="003C3524"/>
    <w:rsid w:val="003C35E5"/>
    <w:rsid w:val="003C411A"/>
    <w:rsid w:val="003C5681"/>
    <w:rsid w:val="003C5F84"/>
    <w:rsid w:val="003C7062"/>
    <w:rsid w:val="003C732A"/>
    <w:rsid w:val="003D03C2"/>
    <w:rsid w:val="003D08A1"/>
    <w:rsid w:val="003D1835"/>
    <w:rsid w:val="003D2DAC"/>
    <w:rsid w:val="003D478D"/>
    <w:rsid w:val="003D51FE"/>
    <w:rsid w:val="003D6629"/>
    <w:rsid w:val="003D7752"/>
    <w:rsid w:val="003D7DCA"/>
    <w:rsid w:val="003E0473"/>
    <w:rsid w:val="003E286C"/>
    <w:rsid w:val="003E2D84"/>
    <w:rsid w:val="003E3CCC"/>
    <w:rsid w:val="003E3F43"/>
    <w:rsid w:val="003E428D"/>
    <w:rsid w:val="003E4663"/>
    <w:rsid w:val="003E4850"/>
    <w:rsid w:val="003E4CF9"/>
    <w:rsid w:val="003E5041"/>
    <w:rsid w:val="003E5080"/>
    <w:rsid w:val="003E590E"/>
    <w:rsid w:val="003E5C01"/>
    <w:rsid w:val="003E65EB"/>
    <w:rsid w:val="003E668F"/>
    <w:rsid w:val="003E70BE"/>
    <w:rsid w:val="003E7510"/>
    <w:rsid w:val="003E7DE1"/>
    <w:rsid w:val="003F08C0"/>
    <w:rsid w:val="003F1267"/>
    <w:rsid w:val="003F1DC7"/>
    <w:rsid w:val="003F1E0C"/>
    <w:rsid w:val="003F57FC"/>
    <w:rsid w:val="003F6022"/>
    <w:rsid w:val="003F61CA"/>
    <w:rsid w:val="003F79D3"/>
    <w:rsid w:val="00400004"/>
    <w:rsid w:val="00400576"/>
    <w:rsid w:val="004005F4"/>
    <w:rsid w:val="00400626"/>
    <w:rsid w:val="0040070D"/>
    <w:rsid w:val="0040074C"/>
    <w:rsid w:val="0040278A"/>
    <w:rsid w:val="00402906"/>
    <w:rsid w:val="00403DDF"/>
    <w:rsid w:val="004040AD"/>
    <w:rsid w:val="0040415B"/>
    <w:rsid w:val="00404241"/>
    <w:rsid w:val="00404AE1"/>
    <w:rsid w:val="00404DC8"/>
    <w:rsid w:val="00405925"/>
    <w:rsid w:val="00405CB1"/>
    <w:rsid w:val="0040631A"/>
    <w:rsid w:val="00406F6C"/>
    <w:rsid w:val="00407723"/>
    <w:rsid w:val="00411AE5"/>
    <w:rsid w:val="004137CF"/>
    <w:rsid w:val="00413BD1"/>
    <w:rsid w:val="00413F47"/>
    <w:rsid w:val="0041427B"/>
    <w:rsid w:val="00415B42"/>
    <w:rsid w:val="0041600A"/>
    <w:rsid w:val="00416031"/>
    <w:rsid w:val="004165D5"/>
    <w:rsid w:val="00416CB4"/>
    <w:rsid w:val="00416DD0"/>
    <w:rsid w:val="00416F8E"/>
    <w:rsid w:val="004177D5"/>
    <w:rsid w:val="00417AB7"/>
    <w:rsid w:val="004232C4"/>
    <w:rsid w:val="00424508"/>
    <w:rsid w:val="00424929"/>
    <w:rsid w:val="004249E7"/>
    <w:rsid w:val="00424FBC"/>
    <w:rsid w:val="004260E9"/>
    <w:rsid w:val="00426559"/>
    <w:rsid w:val="0043123C"/>
    <w:rsid w:val="0043147E"/>
    <w:rsid w:val="00431B7E"/>
    <w:rsid w:val="00432F36"/>
    <w:rsid w:val="004342FD"/>
    <w:rsid w:val="004345F8"/>
    <w:rsid w:val="00434F72"/>
    <w:rsid w:val="00436D48"/>
    <w:rsid w:val="00436F6E"/>
    <w:rsid w:val="004370DA"/>
    <w:rsid w:val="0044078E"/>
    <w:rsid w:val="0044105D"/>
    <w:rsid w:val="00441A70"/>
    <w:rsid w:val="004425AC"/>
    <w:rsid w:val="0044409B"/>
    <w:rsid w:val="00444159"/>
    <w:rsid w:val="004442C1"/>
    <w:rsid w:val="00445202"/>
    <w:rsid w:val="004455EE"/>
    <w:rsid w:val="00445649"/>
    <w:rsid w:val="00445CAB"/>
    <w:rsid w:val="00445E12"/>
    <w:rsid w:val="0044618E"/>
    <w:rsid w:val="00447839"/>
    <w:rsid w:val="00447E0C"/>
    <w:rsid w:val="00447E35"/>
    <w:rsid w:val="00450328"/>
    <w:rsid w:val="00450DDA"/>
    <w:rsid w:val="00451295"/>
    <w:rsid w:val="004519A4"/>
    <w:rsid w:val="0045207E"/>
    <w:rsid w:val="00452C55"/>
    <w:rsid w:val="00453194"/>
    <w:rsid w:val="004537AD"/>
    <w:rsid w:val="0045383E"/>
    <w:rsid w:val="00453DF3"/>
    <w:rsid w:val="004540CF"/>
    <w:rsid w:val="0045546E"/>
    <w:rsid w:val="00455751"/>
    <w:rsid w:val="00456CFA"/>
    <w:rsid w:val="004573CF"/>
    <w:rsid w:val="00457E4E"/>
    <w:rsid w:val="0046099B"/>
    <w:rsid w:val="00462A8B"/>
    <w:rsid w:val="00462F13"/>
    <w:rsid w:val="00464BE6"/>
    <w:rsid w:val="00464F0C"/>
    <w:rsid w:val="00465919"/>
    <w:rsid w:val="0046662D"/>
    <w:rsid w:val="00466924"/>
    <w:rsid w:val="00466BC6"/>
    <w:rsid w:val="00467256"/>
    <w:rsid w:val="00467CFF"/>
    <w:rsid w:val="00470EBB"/>
    <w:rsid w:val="004710DD"/>
    <w:rsid w:val="00473162"/>
    <w:rsid w:val="00473448"/>
    <w:rsid w:val="00473B14"/>
    <w:rsid w:val="004741AD"/>
    <w:rsid w:val="0047427B"/>
    <w:rsid w:val="004811E9"/>
    <w:rsid w:val="00482A30"/>
    <w:rsid w:val="00482CEE"/>
    <w:rsid w:val="0048393B"/>
    <w:rsid w:val="00484164"/>
    <w:rsid w:val="00485ABB"/>
    <w:rsid w:val="00486AE0"/>
    <w:rsid w:val="004873DC"/>
    <w:rsid w:val="00490CAC"/>
    <w:rsid w:val="00490CC4"/>
    <w:rsid w:val="004934A6"/>
    <w:rsid w:val="00493C5E"/>
    <w:rsid w:val="004946EC"/>
    <w:rsid w:val="00494802"/>
    <w:rsid w:val="00494B10"/>
    <w:rsid w:val="0049545F"/>
    <w:rsid w:val="00495692"/>
    <w:rsid w:val="00495800"/>
    <w:rsid w:val="00495D35"/>
    <w:rsid w:val="004962C1"/>
    <w:rsid w:val="00496F87"/>
    <w:rsid w:val="00497412"/>
    <w:rsid w:val="0049743A"/>
    <w:rsid w:val="004A04FD"/>
    <w:rsid w:val="004A0560"/>
    <w:rsid w:val="004A0D03"/>
    <w:rsid w:val="004A0EF6"/>
    <w:rsid w:val="004A12D5"/>
    <w:rsid w:val="004A1A2C"/>
    <w:rsid w:val="004A1A35"/>
    <w:rsid w:val="004A1F8D"/>
    <w:rsid w:val="004A2AF7"/>
    <w:rsid w:val="004A2C6A"/>
    <w:rsid w:val="004A2E36"/>
    <w:rsid w:val="004A47C2"/>
    <w:rsid w:val="004A4F93"/>
    <w:rsid w:val="004A77BF"/>
    <w:rsid w:val="004B07E4"/>
    <w:rsid w:val="004B1206"/>
    <w:rsid w:val="004B1B7A"/>
    <w:rsid w:val="004B1FCF"/>
    <w:rsid w:val="004B27E5"/>
    <w:rsid w:val="004B2E16"/>
    <w:rsid w:val="004B2E96"/>
    <w:rsid w:val="004B3EF1"/>
    <w:rsid w:val="004B4260"/>
    <w:rsid w:val="004B5E82"/>
    <w:rsid w:val="004B6202"/>
    <w:rsid w:val="004B65D7"/>
    <w:rsid w:val="004B73B0"/>
    <w:rsid w:val="004B76BF"/>
    <w:rsid w:val="004C14D7"/>
    <w:rsid w:val="004C1807"/>
    <w:rsid w:val="004C2712"/>
    <w:rsid w:val="004C2AA5"/>
    <w:rsid w:val="004C4494"/>
    <w:rsid w:val="004C4BBB"/>
    <w:rsid w:val="004C59B0"/>
    <w:rsid w:val="004C5AF1"/>
    <w:rsid w:val="004C6312"/>
    <w:rsid w:val="004C7BFB"/>
    <w:rsid w:val="004D020E"/>
    <w:rsid w:val="004D35B2"/>
    <w:rsid w:val="004D4818"/>
    <w:rsid w:val="004D496D"/>
    <w:rsid w:val="004D5036"/>
    <w:rsid w:val="004D5541"/>
    <w:rsid w:val="004D557B"/>
    <w:rsid w:val="004D5F9B"/>
    <w:rsid w:val="004D6302"/>
    <w:rsid w:val="004D6B55"/>
    <w:rsid w:val="004D7F0A"/>
    <w:rsid w:val="004E0A6F"/>
    <w:rsid w:val="004E10E9"/>
    <w:rsid w:val="004E1379"/>
    <w:rsid w:val="004E2503"/>
    <w:rsid w:val="004E317B"/>
    <w:rsid w:val="004E3900"/>
    <w:rsid w:val="004E3933"/>
    <w:rsid w:val="004E3D80"/>
    <w:rsid w:val="004E47FE"/>
    <w:rsid w:val="004E5B39"/>
    <w:rsid w:val="004E64B6"/>
    <w:rsid w:val="004E755A"/>
    <w:rsid w:val="004E7B01"/>
    <w:rsid w:val="004E7DEC"/>
    <w:rsid w:val="004E7E9B"/>
    <w:rsid w:val="004E7F1C"/>
    <w:rsid w:val="004F08D6"/>
    <w:rsid w:val="004F1005"/>
    <w:rsid w:val="004F13D0"/>
    <w:rsid w:val="004F19B5"/>
    <w:rsid w:val="004F1B19"/>
    <w:rsid w:val="004F3699"/>
    <w:rsid w:val="004F46C4"/>
    <w:rsid w:val="004F5DFA"/>
    <w:rsid w:val="004F6844"/>
    <w:rsid w:val="004F6BAC"/>
    <w:rsid w:val="004F7CFE"/>
    <w:rsid w:val="004F7EA8"/>
    <w:rsid w:val="004F7F9C"/>
    <w:rsid w:val="00500D2C"/>
    <w:rsid w:val="0050158A"/>
    <w:rsid w:val="00502C13"/>
    <w:rsid w:val="00504176"/>
    <w:rsid w:val="005043D5"/>
    <w:rsid w:val="005048A4"/>
    <w:rsid w:val="00505466"/>
    <w:rsid w:val="00505AE0"/>
    <w:rsid w:val="00505F91"/>
    <w:rsid w:val="005078C8"/>
    <w:rsid w:val="00507D55"/>
    <w:rsid w:val="005101CB"/>
    <w:rsid w:val="00511947"/>
    <w:rsid w:val="0051205D"/>
    <w:rsid w:val="00512E1A"/>
    <w:rsid w:val="00513A21"/>
    <w:rsid w:val="00513D63"/>
    <w:rsid w:val="0051441A"/>
    <w:rsid w:val="00515F42"/>
    <w:rsid w:val="005160FC"/>
    <w:rsid w:val="00516BEA"/>
    <w:rsid w:val="00517F96"/>
    <w:rsid w:val="00520ECF"/>
    <w:rsid w:val="00521D6E"/>
    <w:rsid w:val="005225A3"/>
    <w:rsid w:val="005227B7"/>
    <w:rsid w:val="00522D0E"/>
    <w:rsid w:val="0052303B"/>
    <w:rsid w:val="00523515"/>
    <w:rsid w:val="00524019"/>
    <w:rsid w:val="00524C8F"/>
    <w:rsid w:val="005264C5"/>
    <w:rsid w:val="00526552"/>
    <w:rsid w:val="00526AF9"/>
    <w:rsid w:val="00526DDD"/>
    <w:rsid w:val="00527D8D"/>
    <w:rsid w:val="005306C3"/>
    <w:rsid w:val="005307A1"/>
    <w:rsid w:val="00530CCE"/>
    <w:rsid w:val="00531320"/>
    <w:rsid w:val="00531EB9"/>
    <w:rsid w:val="00531F27"/>
    <w:rsid w:val="0053215E"/>
    <w:rsid w:val="00532F11"/>
    <w:rsid w:val="0053397B"/>
    <w:rsid w:val="00533E06"/>
    <w:rsid w:val="0053443E"/>
    <w:rsid w:val="00534ACA"/>
    <w:rsid w:val="005350DC"/>
    <w:rsid w:val="005356CC"/>
    <w:rsid w:val="00536F3D"/>
    <w:rsid w:val="00537B59"/>
    <w:rsid w:val="005407B5"/>
    <w:rsid w:val="00540B82"/>
    <w:rsid w:val="00540CF2"/>
    <w:rsid w:val="00540D3B"/>
    <w:rsid w:val="005426A7"/>
    <w:rsid w:val="00542D6D"/>
    <w:rsid w:val="0054384C"/>
    <w:rsid w:val="00543B93"/>
    <w:rsid w:val="00544A37"/>
    <w:rsid w:val="005450C7"/>
    <w:rsid w:val="005452EB"/>
    <w:rsid w:val="005460AF"/>
    <w:rsid w:val="0054689A"/>
    <w:rsid w:val="00546D0B"/>
    <w:rsid w:val="005470B0"/>
    <w:rsid w:val="005505EE"/>
    <w:rsid w:val="00550B20"/>
    <w:rsid w:val="005518E4"/>
    <w:rsid w:val="0055233A"/>
    <w:rsid w:val="00552401"/>
    <w:rsid w:val="00553136"/>
    <w:rsid w:val="0055320D"/>
    <w:rsid w:val="00553595"/>
    <w:rsid w:val="00554215"/>
    <w:rsid w:val="00554653"/>
    <w:rsid w:val="00555760"/>
    <w:rsid w:val="005557BB"/>
    <w:rsid w:val="00555DFC"/>
    <w:rsid w:val="00556B10"/>
    <w:rsid w:val="00557271"/>
    <w:rsid w:val="00557311"/>
    <w:rsid w:val="00557CBF"/>
    <w:rsid w:val="00560284"/>
    <w:rsid w:val="00560E5A"/>
    <w:rsid w:val="0056147C"/>
    <w:rsid w:val="00561C19"/>
    <w:rsid w:val="005629FB"/>
    <w:rsid w:val="005632A3"/>
    <w:rsid w:val="00563CFC"/>
    <w:rsid w:val="0056454E"/>
    <w:rsid w:val="00564E19"/>
    <w:rsid w:val="00564E6F"/>
    <w:rsid w:val="005650EF"/>
    <w:rsid w:val="00565385"/>
    <w:rsid w:val="00566672"/>
    <w:rsid w:val="0056725F"/>
    <w:rsid w:val="00567550"/>
    <w:rsid w:val="005705AE"/>
    <w:rsid w:val="00570704"/>
    <w:rsid w:val="0057073D"/>
    <w:rsid w:val="00570DE7"/>
    <w:rsid w:val="00571885"/>
    <w:rsid w:val="00571ADA"/>
    <w:rsid w:val="00571EF2"/>
    <w:rsid w:val="00572220"/>
    <w:rsid w:val="00573FA3"/>
    <w:rsid w:val="005747C1"/>
    <w:rsid w:val="00574967"/>
    <w:rsid w:val="005765D8"/>
    <w:rsid w:val="00576F86"/>
    <w:rsid w:val="00577819"/>
    <w:rsid w:val="00577D09"/>
    <w:rsid w:val="0058011D"/>
    <w:rsid w:val="0058027D"/>
    <w:rsid w:val="005802E7"/>
    <w:rsid w:val="00580551"/>
    <w:rsid w:val="00580681"/>
    <w:rsid w:val="00580C4C"/>
    <w:rsid w:val="00581882"/>
    <w:rsid w:val="00581883"/>
    <w:rsid w:val="00581B40"/>
    <w:rsid w:val="00582650"/>
    <w:rsid w:val="005826E7"/>
    <w:rsid w:val="00582E64"/>
    <w:rsid w:val="0058389D"/>
    <w:rsid w:val="00583C25"/>
    <w:rsid w:val="00585BD3"/>
    <w:rsid w:val="00585DC8"/>
    <w:rsid w:val="00585F2D"/>
    <w:rsid w:val="005861B8"/>
    <w:rsid w:val="005861C1"/>
    <w:rsid w:val="00587594"/>
    <w:rsid w:val="00591278"/>
    <w:rsid w:val="00591913"/>
    <w:rsid w:val="00591A44"/>
    <w:rsid w:val="00594C95"/>
    <w:rsid w:val="005957FA"/>
    <w:rsid w:val="00595C5B"/>
    <w:rsid w:val="00595D8B"/>
    <w:rsid w:val="005972DE"/>
    <w:rsid w:val="005978E6"/>
    <w:rsid w:val="005A0DBC"/>
    <w:rsid w:val="005A0E0E"/>
    <w:rsid w:val="005A156D"/>
    <w:rsid w:val="005A19A7"/>
    <w:rsid w:val="005A27EC"/>
    <w:rsid w:val="005A2F64"/>
    <w:rsid w:val="005A33EE"/>
    <w:rsid w:val="005A3730"/>
    <w:rsid w:val="005A4258"/>
    <w:rsid w:val="005A45FE"/>
    <w:rsid w:val="005A6059"/>
    <w:rsid w:val="005A7527"/>
    <w:rsid w:val="005A77AA"/>
    <w:rsid w:val="005B0397"/>
    <w:rsid w:val="005B1CE5"/>
    <w:rsid w:val="005B31BD"/>
    <w:rsid w:val="005B4BD0"/>
    <w:rsid w:val="005B4C68"/>
    <w:rsid w:val="005B589F"/>
    <w:rsid w:val="005B6675"/>
    <w:rsid w:val="005C16CA"/>
    <w:rsid w:val="005C17F6"/>
    <w:rsid w:val="005C2DC0"/>
    <w:rsid w:val="005C65C5"/>
    <w:rsid w:val="005C71AE"/>
    <w:rsid w:val="005C7319"/>
    <w:rsid w:val="005C7520"/>
    <w:rsid w:val="005C7CA5"/>
    <w:rsid w:val="005D0474"/>
    <w:rsid w:val="005D0783"/>
    <w:rsid w:val="005D09F2"/>
    <w:rsid w:val="005D0B60"/>
    <w:rsid w:val="005D0D89"/>
    <w:rsid w:val="005D23AC"/>
    <w:rsid w:val="005D2E89"/>
    <w:rsid w:val="005D34E5"/>
    <w:rsid w:val="005D42EB"/>
    <w:rsid w:val="005D4440"/>
    <w:rsid w:val="005D4503"/>
    <w:rsid w:val="005D4BB0"/>
    <w:rsid w:val="005D52B4"/>
    <w:rsid w:val="005D5370"/>
    <w:rsid w:val="005D5883"/>
    <w:rsid w:val="005D594C"/>
    <w:rsid w:val="005D62B7"/>
    <w:rsid w:val="005D6A08"/>
    <w:rsid w:val="005D6FB8"/>
    <w:rsid w:val="005D78C1"/>
    <w:rsid w:val="005D7D26"/>
    <w:rsid w:val="005D7E2F"/>
    <w:rsid w:val="005E0D81"/>
    <w:rsid w:val="005E12D7"/>
    <w:rsid w:val="005E15D3"/>
    <w:rsid w:val="005E30B4"/>
    <w:rsid w:val="005E3B98"/>
    <w:rsid w:val="005E43FA"/>
    <w:rsid w:val="005E4FEC"/>
    <w:rsid w:val="005E5E63"/>
    <w:rsid w:val="005E6827"/>
    <w:rsid w:val="005E7362"/>
    <w:rsid w:val="005E77F9"/>
    <w:rsid w:val="005E789F"/>
    <w:rsid w:val="005F07E0"/>
    <w:rsid w:val="005F08B8"/>
    <w:rsid w:val="005F0A00"/>
    <w:rsid w:val="005F0BA1"/>
    <w:rsid w:val="005F1460"/>
    <w:rsid w:val="005F1B92"/>
    <w:rsid w:val="005F2529"/>
    <w:rsid w:val="005F32FC"/>
    <w:rsid w:val="005F3811"/>
    <w:rsid w:val="005F3896"/>
    <w:rsid w:val="005F3D0A"/>
    <w:rsid w:val="005F47ED"/>
    <w:rsid w:val="005F5EEF"/>
    <w:rsid w:val="005F6142"/>
    <w:rsid w:val="005F7659"/>
    <w:rsid w:val="00601266"/>
    <w:rsid w:val="00601C47"/>
    <w:rsid w:val="00603171"/>
    <w:rsid w:val="00603649"/>
    <w:rsid w:val="0060379B"/>
    <w:rsid w:val="00604790"/>
    <w:rsid w:val="00605332"/>
    <w:rsid w:val="006058CE"/>
    <w:rsid w:val="00606595"/>
    <w:rsid w:val="00607697"/>
    <w:rsid w:val="00607C84"/>
    <w:rsid w:val="006112C4"/>
    <w:rsid w:val="006112E0"/>
    <w:rsid w:val="00611A0B"/>
    <w:rsid w:val="0061254C"/>
    <w:rsid w:val="0061276B"/>
    <w:rsid w:val="00613328"/>
    <w:rsid w:val="006136DE"/>
    <w:rsid w:val="00613FE5"/>
    <w:rsid w:val="00614E9C"/>
    <w:rsid w:val="00615260"/>
    <w:rsid w:val="0061668B"/>
    <w:rsid w:val="00617A63"/>
    <w:rsid w:val="00621A6A"/>
    <w:rsid w:val="006224F5"/>
    <w:rsid w:val="00623032"/>
    <w:rsid w:val="0062342F"/>
    <w:rsid w:val="00624142"/>
    <w:rsid w:val="0062454D"/>
    <w:rsid w:val="00624D34"/>
    <w:rsid w:val="006256ED"/>
    <w:rsid w:val="006264F1"/>
    <w:rsid w:val="0062682F"/>
    <w:rsid w:val="00626830"/>
    <w:rsid w:val="006274D4"/>
    <w:rsid w:val="0063082D"/>
    <w:rsid w:val="00630C8D"/>
    <w:rsid w:val="00633A82"/>
    <w:rsid w:val="00635288"/>
    <w:rsid w:val="00635543"/>
    <w:rsid w:val="00635B6E"/>
    <w:rsid w:val="00635CF6"/>
    <w:rsid w:val="00635D4F"/>
    <w:rsid w:val="00635DE3"/>
    <w:rsid w:val="006360E1"/>
    <w:rsid w:val="00636CC4"/>
    <w:rsid w:val="00637539"/>
    <w:rsid w:val="00637E1A"/>
    <w:rsid w:val="0064052E"/>
    <w:rsid w:val="00640945"/>
    <w:rsid w:val="00640D63"/>
    <w:rsid w:val="0064153C"/>
    <w:rsid w:val="006427C4"/>
    <w:rsid w:val="0064318D"/>
    <w:rsid w:val="00643442"/>
    <w:rsid w:val="00643BC7"/>
    <w:rsid w:val="006443D5"/>
    <w:rsid w:val="00644EE0"/>
    <w:rsid w:val="006468D8"/>
    <w:rsid w:val="00646BEE"/>
    <w:rsid w:val="00646ED6"/>
    <w:rsid w:val="0064776E"/>
    <w:rsid w:val="00647CB5"/>
    <w:rsid w:val="00651079"/>
    <w:rsid w:val="00651237"/>
    <w:rsid w:val="00651889"/>
    <w:rsid w:val="00651BB0"/>
    <w:rsid w:val="006522D0"/>
    <w:rsid w:val="00652528"/>
    <w:rsid w:val="006527B0"/>
    <w:rsid w:val="00652DB7"/>
    <w:rsid w:val="00653686"/>
    <w:rsid w:val="00653C3D"/>
    <w:rsid w:val="00653CF9"/>
    <w:rsid w:val="00654C71"/>
    <w:rsid w:val="00654DD2"/>
    <w:rsid w:val="00654FBE"/>
    <w:rsid w:val="0065544D"/>
    <w:rsid w:val="00656E55"/>
    <w:rsid w:val="00656FDF"/>
    <w:rsid w:val="006575C1"/>
    <w:rsid w:val="00657D36"/>
    <w:rsid w:val="006602C7"/>
    <w:rsid w:val="00660CE7"/>
    <w:rsid w:val="00661A6E"/>
    <w:rsid w:val="0066316F"/>
    <w:rsid w:val="00663819"/>
    <w:rsid w:val="0066504E"/>
    <w:rsid w:val="00665C9D"/>
    <w:rsid w:val="00666427"/>
    <w:rsid w:val="00666BE7"/>
    <w:rsid w:val="0066753B"/>
    <w:rsid w:val="00667A67"/>
    <w:rsid w:val="006700BC"/>
    <w:rsid w:val="00670E29"/>
    <w:rsid w:val="006711D9"/>
    <w:rsid w:val="006712BE"/>
    <w:rsid w:val="00673F0A"/>
    <w:rsid w:val="00673F30"/>
    <w:rsid w:val="006749CA"/>
    <w:rsid w:val="00674DAE"/>
    <w:rsid w:val="00675C0A"/>
    <w:rsid w:val="006766C7"/>
    <w:rsid w:val="00676E04"/>
    <w:rsid w:val="00676FC3"/>
    <w:rsid w:val="00677472"/>
    <w:rsid w:val="00677EFA"/>
    <w:rsid w:val="00680E92"/>
    <w:rsid w:val="006818F9"/>
    <w:rsid w:val="00681D94"/>
    <w:rsid w:val="00681FF5"/>
    <w:rsid w:val="0068232D"/>
    <w:rsid w:val="0068388D"/>
    <w:rsid w:val="006839D7"/>
    <w:rsid w:val="00683E4D"/>
    <w:rsid w:val="0068461F"/>
    <w:rsid w:val="00684D98"/>
    <w:rsid w:val="00685054"/>
    <w:rsid w:val="0068717E"/>
    <w:rsid w:val="00690838"/>
    <w:rsid w:val="00690A10"/>
    <w:rsid w:val="0069330A"/>
    <w:rsid w:val="006936C8"/>
    <w:rsid w:val="00693EB4"/>
    <w:rsid w:val="00694568"/>
    <w:rsid w:val="006948BC"/>
    <w:rsid w:val="00694CAE"/>
    <w:rsid w:val="006963C5"/>
    <w:rsid w:val="00696FDE"/>
    <w:rsid w:val="0069722D"/>
    <w:rsid w:val="006A12F8"/>
    <w:rsid w:val="006A1EFE"/>
    <w:rsid w:val="006A247F"/>
    <w:rsid w:val="006A255E"/>
    <w:rsid w:val="006A2B46"/>
    <w:rsid w:val="006A30D2"/>
    <w:rsid w:val="006A3DF7"/>
    <w:rsid w:val="006A4CB4"/>
    <w:rsid w:val="006A525C"/>
    <w:rsid w:val="006A5582"/>
    <w:rsid w:val="006A58CE"/>
    <w:rsid w:val="006A70BF"/>
    <w:rsid w:val="006A791C"/>
    <w:rsid w:val="006A7D62"/>
    <w:rsid w:val="006B04AC"/>
    <w:rsid w:val="006B04CC"/>
    <w:rsid w:val="006B061F"/>
    <w:rsid w:val="006B1724"/>
    <w:rsid w:val="006B1893"/>
    <w:rsid w:val="006B20DA"/>
    <w:rsid w:val="006B25EC"/>
    <w:rsid w:val="006B3586"/>
    <w:rsid w:val="006B4504"/>
    <w:rsid w:val="006B4BF5"/>
    <w:rsid w:val="006B69F2"/>
    <w:rsid w:val="006B71E0"/>
    <w:rsid w:val="006B73D2"/>
    <w:rsid w:val="006B75EE"/>
    <w:rsid w:val="006B77FD"/>
    <w:rsid w:val="006C0113"/>
    <w:rsid w:val="006C0BA2"/>
    <w:rsid w:val="006C0C05"/>
    <w:rsid w:val="006C1B55"/>
    <w:rsid w:val="006C22C5"/>
    <w:rsid w:val="006C2D3C"/>
    <w:rsid w:val="006C323E"/>
    <w:rsid w:val="006C39AE"/>
    <w:rsid w:val="006C63D1"/>
    <w:rsid w:val="006C680D"/>
    <w:rsid w:val="006C69A5"/>
    <w:rsid w:val="006C69EC"/>
    <w:rsid w:val="006C6B7C"/>
    <w:rsid w:val="006C6EBD"/>
    <w:rsid w:val="006D012E"/>
    <w:rsid w:val="006D0225"/>
    <w:rsid w:val="006D07AD"/>
    <w:rsid w:val="006D089E"/>
    <w:rsid w:val="006D1013"/>
    <w:rsid w:val="006D1848"/>
    <w:rsid w:val="006D1D21"/>
    <w:rsid w:val="006D3183"/>
    <w:rsid w:val="006D3B12"/>
    <w:rsid w:val="006D4016"/>
    <w:rsid w:val="006D42F3"/>
    <w:rsid w:val="006D45BD"/>
    <w:rsid w:val="006D4A78"/>
    <w:rsid w:val="006D4B08"/>
    <w:rsid w:val="006D4CC2"/>
    <w:rsid w:val="006D717C"/>
    <w:rsid w:val="006D7364"/>
    <w:rsid w:val="006D73A3"/>
    <w:rsid w:val="006D7C6F"/>
    <w:rsid w:val="006E037D"/>
    <w:rsid w:val="006E1F4C"/>
    <w:rsid w:val="006E264B"/>
    <w:rsid w:val="006E2954"/>
    <w:rsid w:val="006E4555"/>
    <w:rsid w:val="006E4B32"/>
    <w:rsid w:val="006E50C0"/>
    <w:rsid w:val="006E5257"/>
    <w:rsid w:val="006E561A"/>
    <w:rsid w:val="006E59B2"/>
    <w:rsid w:val="006E59D8"/>
    <w:rsid w:val="006E63A1"/>
    <w:rsid w:val="006E6E51"/>
    <w:rsid w:val="006E713F"/>
    <w:rsid w:val="006E7700"/>
    <w:rsid w:val="006F020E"/>
    <w:rsid w:val="006F024A"/>
    <w:rsid w:val="006F0A68"/>
    <w:rsid w:val="006F0B52"/>
    <w:rsid w:val="006F19B9"/>
    <w:rsid w:val="006F1A86"/>
    <w:rsid w:val="006F1D58"/>
    <w:rsid w:val="006F2802"/>
    <w:rsid w:val="006F2C96"/>
    <w:rsid w:val="006F2FCD"/>
    <w:rsid w:val="006F33EF"/>
    <w:rsid w:val="006F3756"/>
    <w:rsid w:val="006F3FF6"/>
    <w:rsid w:val="006F49DF"/>
    <w:rsid w:val="006F49E6"/>
    <w:rsid w:val="006F4CCA"/>
    <w:rsid w:val="006F4D5C"/>
    <w:rsid w:val="006F4F62"/>
    <w:rsid w:val="006F6599"/>
    <w:rsid w:val="006F7F9E"/>
    <w:rsid w:val="00702018"/>
    <w:rsid w:val="00703226"/>
    <w:rsid w:val="007044A7"/>
    <w:rsid w:val="00704C21"/>
    <w:rsid w:val="00705520"/>
    <w:rsid w:val="00706B0E"/>
    <w:rsid w:val="00706C79"/>
    <w:rsid w:val="00706DFC"/>
    <w:rsid w:val="00707DC6"/>
    <w:rsid w:val="007102D0"/>
    <w:rsid w:val="00710719"/>
    <w:rsid w:val="00710E88"/>
    <w:rsid w:val="00711931"/>
    <w:rsid w:val="007119F5"/>
    <w:rsid w:val="00712651"/>
    <w:rsid w:val="00714EC7"/>
    <w:rsid w:val="007157C7"/>
    <w:rsid w:val="00715FF8"/>
    <w:rsid w:val="00716277"/>
    <w:rsid w:val="00717B2C"/>
    <w:rsid w:val="007200D8"/>
    <w:rsid w:val="0072073F"/>
    <w:rsid w:val="00720FC4"/>
    <w:rsid w:val="00721A0A"/>
    <w:rsid w:val="00721A80"/>
    <w:rsid w:val="007222F4"/>
    <w:rsid w:val="0072478A"/>
    <w:rsid w:val="0072496C"/>
    <w:rsid w:val="007262E3"/>
    <w:rsid w:val="0072750C"/>
    <w:rsid w:val="00731731"/>
    <w:rsid w:val="00731B5F"/>
    <w:rsid w:val="00731C78"/>
    <w:rsid w:val="007321E5"/>
    <w:rsid w:val="00733A05"/>
    <w:rsid w:val="00733AD2"/>
    <w:rsid w:val="00733C52"/>
    <w:rsid w:val="00734CFF"/>
    <w:rsid w:val="007352F0"/>
    <w:rsid w:val="00735BB8"/>
    <w:rsid w:val="00736A78"/>
    <w:rsid w:val="007370A3"/>
    <w:rsid w:val="007371CF"/>
    <w:rsid w:val="007377CA"/>
    <w:rsid w:val="00737B3C"/>
    <w:rsid w:val="00737BB5"/>
    <w:rsid w:val="00737D32"/>
    <w:rsid w:val="00737FB6"/>
    <w:rsid w:val="007404AB"/>
    <w:rsid w:val="0074122E"/>
    <w:rsid w:val="007418FA"/>
    <w:rsid w:val="00741ECF"/>
    <w:rsid w:val="00742790"/>
    <w:rsid w:val="00742F9D"/>
    <w:rsid w:val="00743205"/>
    <w:rsid w:val="00743267"/>
    <w:rsid w:val="007442D1"/>
    <w:rsid w:val="00744ADC"/>
    <w:rsid w:val="00744CAA"/>
    <w:rsid w:val="00745638"/>
    <w:rsid w:val="0074680F"/>
    <w:rsid w:val="007472AD"/>
    <w:rsid w:val="0075058D"/>
    <w:rsid w:val="00750905"/>
    <w:rsid w:val="00750E8E"/>
    <w:rsid w:val="007536E9"/>
    <w:rsid w:val="0075388A"/>
    <w:rsid w:val="007538A9"/>
    <w:rsid w:val="0075452E"/>
    <w:rsid w:val="007550ED"/>
    <w:rsid w:val="00756266"/>
    <w:rsid w:val="0075678A"/>
    <w:rsid w:val="00756F26"/>
    <w:rsid w:val="00757526"/>
    <w:rsid w:val="00760302"/>
    <w:rsid w:val="0076085E"/>
    <w:rsid w:val="00760AE6"/>
    <w:rsid w:val="0076118E"/>
    <w:rsid w:val="00761441"/>
    <w:rsid w:val="00761C8A"/>
    <w:rsid w:val="00762CD4"/>
    <w:rsid w:val="00762FBB"/>
    <w:rsid w:val="0076306B"/>
    <w:rsid w:val="00763163"/>
    <w:rsid w:val="00763CD1"/>
    <w:rsid w:val="00763D3E"/>
    <w:rsid w:val="007648D3"/>
    <w:rsid w:val="007648F1"/>
    <w:rsid w:val="007649E7"/>
    <w:rsid w:val="00764FF1"/>
    <w:rsid w:val="00765137"/>
    <w:rsid w:val="00766753"/>
    <w:rsid w:val="00766A2D"/>
    <w:rsid w:val="00766B80"/>
    <w:rsid w:val="00767350"/>
    <w:rsid w:val="00767550"/>
    <w:rsid w:val="00767A1A"/>
    <w:rsid w:val="007701F0"/>
    <w:rsid w:val="007705BE"/>
    <w:rsid w:val="00772870"/>
    <w:rsid w:val="00772E33"/>
    <w:rsid w:val="00774D84"/>
    <w:rsid w:val="00775C80"/>
    <w:rsid w:val="00776361"/>
    <w:rsid w:val="00776C10"/>
    <w:rsid w:val="00776D2D"/>
    <w:rsid w:val="00777597"/>
    <w:rsid w:val="00777963"/>
    <w:rsid w:val="00777E57"/>
    <w:rsid w:val="00781DDC"/>
    <w:rsid w:val="00783741"/>
    <w:rsid w:val="00783D8C"/>
    <w:rsid w:val="007841C6"/>
    <w:rsid w:val="007843D9"/>
    <w:rsid w:val="00784887"/>
    <w:rsid w:val="00784BDD"/>
    <w:rsid w:val="00786517"/>
    <w:rsid w:val="0078736C"/>
    <w:rsid w:val="00787BAA"/>
    <w:rsid w:val="00787EE5"/>
    <w:rsid w:val="007901B0"/>
    <w:rsid w:val="00790227"/>
    <w:rsid w:val="007902C4"/>
    <w:rsid w:val="007905FC"/>
    <w:rsid w:val="00790F8C"/>
    <w:rsid w:val="00790F9C"/>
    <w:rsid w:val="00791134"/>
    <w:rsid w:val="00791F3F"/>
    <w:rsid w:val="007920D8"/>
    <w:rsid w:val="007923DE"/>
    <w:rsid w:val="00793C65"/>
    <w:rsid w:val="00795638"/>
    <w:rsid w:val="0079575E"/>
    <w:rsid w:val="007961C0"/>
    <w:rsid w:val="00796A5A"/>
    <w:rsid w:val="007A0058"/>
    <w:rsid w:val="007A1508"/>
    <w:rsid w:val="007A1898"/>
    <w:rsid w:val="007A1C6D"/>
    <w:rsid w:val="007A1CAA"/>
    <w:rsid w:val="007A2889"/>
    <w:rsid w:val="007A339B"/>
    <w:rsid w:val="007A3582"/>
    <w:rsid w:val="007A3A19"/>
    <w:rsid w:val="007A41DB"/>
    <w:rsid w:val="007A43FD"/>
    <w:rsid w:val="007A4965"/>
    <w:rsid w:val="007A4DE4"/>
    <w:rsid w:val="007A5BF4"/>
    <w:rsid w:val="007A5FB7"/>
    <w:rsid w:val="007A6677"/>
    <w:rsid w:val="007A6E06"/>
    <w:rsid w:val="007A76B3"/>
    <w:rsid w:val="007A7AD9"/>
    <w:rsid w:val="007A7C3A"/>
    <w:rsid w:val="007B0865"/>
    <w:rsid w:val="007B0BCE"/>
    <w:rsid w:val="007B1404"/>
    <w:rsid w:val="007B164A"/>
    <w:rsid w:val="007B21D5"/>
    <w:rsid w:val="007B23BC"/>
    <w:rsid w:val="007B2906"/>
    <w:rsid w:val="007B363F"/>
    <w:rsid w:val="007B3F6A"/>
    <w:rsid w:val="007B509D"/>
    <w:rsid w:val="007B5127"/>
    <w:rsid w:val="007B5159"/>
    <w:rsid w:val="007B5602"/>
    <w:rsid w:val="007B5F37"/>
    <w:rsid w:val="007B6CBF"/>
    <w:rsid w:val="007B6FCD"/>
    <w:rsid w:val="007C0551"/>
    <w:rsid w:val="007C0759"/>
    <w:rsid w:val="007C0EC1"/>
    <w:rsid w:val="007C1101"/>
    <w:rsid w:val="007C47D4"/>
    <w:rsid w:val="007C539E"/>
    <w:rsid w:val="007C53DD"/>
    <w:rsid w:val="007C5F18"/>
    <w:rsid w:val="007D0259"/>
    <w:rsid w:val="007D02F0"/>
    <w:rsid w:val="007D1522"/>
    <w:rsid w:val="007D1907"/>
    <w:rsid w:val="007D1A63"/>
    <w:rsid w:val="007D201F"/>
    <w:rsid w:val="007D2064"/>
    <w:rsid w:val="007D3E17"/>
    <w:rsid w:val="007D3E7D"/>
    <w:rsid w:val="007D6377"/>
    <w:rsid w:val="007D67F9"/>
    <w:rsid w:val="007E0EAE"/>
    <w:rsid w:val="007E195D"/>
    <w:rsid w:val="007E1A3A"/>
    <w:rsid w:val="007E1B21"/>
    <w:rsid w:val="007E1D4C"/>
    <w:rsid w:val="007E23DC"/>
    <w:rsid w:val="007E27FF"/>
    <w:rsid w:val="007E2D26"/>
    <w:rsid w:val="007E3A76"/>
    <w:rsid w:val="007E3CA5"/>
    <w:rsid w:val="007E4007"/>
    <w:rsid w:val="007E523B"/>
    <w:rsid w:val="007E5E0E"/>
    <w:rsid w:val="007E6147"/>
    <w:rsid w:val="007E622F"/>
    <w:rsid w:val="007E6EE3"/>
    <w:rsid w:val="007E7202"/>
    <w:rsid w:val="007E7A10"/>
    <w:rsid w:val="007F010F"/>
    <w:rsid w:val="007F0767"/>
    <w:rsid w:val="007F083D"/>
    <w:rsid w:val="007F122F"/>
    <w:rsid w:val="007F3ACB"/>
    <w:rsid w:val="007F3B62"/>
    <w:rsid w:val="007F3EBB"/>
    <w:rsid w:val="007F52ED"/>
    <w:rsid w:val="007F5C97"/>
    <w:rsid w:val="007F6492"/>
    <w:rsid w:val="007F7D0D"/>
    <w:rsid w:val="007F7D5E"/>
    <w:rsid w:val="007F7F06"/>
    <w:rsid w:val="0080123B"/>
    <w:rsid w:val="00802FAB"/>
    <w:rsid w:val="00803EE3"/>
    <w:rsid w:val="00804EF5"/>
    <w:rsid w:val="00805924"/>
    <w:rsid w:val="00806725"/>
    <w:rsid w:val="00810492"/>
    <w:rsid w:val="0081098D"/>
    <w:rsid w:val="00810FB9"/>
    <w:rsid w:val="0081247C"/>
    <w:rsid w:val="00812AAD"/>
    <w:rsid w:val="00813C20"/>
    <w:rsid w:val="00813C60"/>
    <w:rsid w:val="00814276"/>
    <w:rsid w:val="008156EB"/>
    <w:rsid w:val="008157A9"/>
    <w:rsid w:val="008161FC"/>
    <w:rsid w:val="00816A1F"/>
    <w:rsid w:val="00816D18"/>
    <w:rsid w:val="00820A72"/>
    <w:rsid w:val="00820AC5"/>
    <w:rsid w:val="008213BF"/>
    <w:rsid w:val="00822B50"/>
    <w:rsid w:val="00823205"/>
    <w:rsid w:val="00823857"/>
    <w:rsid w:val="008241C4"/>
    <w:rsid w:val="0082440E"/>
    <w:rsid w:val="00825687"/>
    <w:rsid w:val="008260FD"/>
    <w:rsid w:val="008269CD"/>
    <w:rsid w:val="00826EEB"/>
    <w:rsid w:val="008271F8"/>
    <w:rsid w:val="00827400"/>
    <w:rsid w:val="00827E7C"/>
    <w:rsid w:val="00830081"/>
    <w:rsid w:val="008305E6"/>
    <w:rsid w:val="00830A8C"/>
    <w:rsid w:val="00831033"/>
    <w:rsid w:val="00831EC5"/>
    <w:rsid w:val="00832234"/>
    <w:rsid w:val="008327D6"/>
    <w:rsid w:val="008337FA"/>
    <w:rsid w:val="008339FB"/>
    <w:rsid w:val="00833A19"/>
    <w:rsid w:val="00833BC1"/>
    <w:rsid w:val="00833CEB"/>
    <w:rsid w:val="008367AC"/>
    <w:rsid w:val="00836BD2"/>
    <w:rsid w:val="00837CD0"/>
    <w:rsid w:val="00840A78"/>
    <w:rsid w:val="00840F07"/>
    <w:rsid w:val="00841D24"/>
    <w:rsid w:val="00841F41"/>
    <w:rsid w:val="008426C2"/>
    <w:rsid w:val="00842814"/>
    <w:rsid w:val="00842817"/>
    <w:rsid w:val="0084500B"/>
    <w:rsid w:val="008465E3"/>
    <w:rsid w:val="00846874"/>
    <w:rsid w:val="00846CAA"/>
    <w:rsid w:val="00846CDD"/>
    <w:rsid w:val="00846DFB"/>
    <w:rsid w:val="008470E5"/>
    <w:rsid w:val="008475FF"/>
    <w:rsid w:val="00847865"/>
    <w:rsid w:val="00847A07"/>
    <w:rsid w:val="00847CCA"/>
    <w:rsid w:val="00847E4C"/>
    <w:rsid w:val="0085021A"/>
    <w:rsid w:val="00851228"/>
    <w:rsid w:val="00851AB9"/>
    <w:rsid w:val="00851B36"/>
    <w:rsid w:val="00851BE3"/>
    <w:rsid w:val="00851E8E"/>
    <w:rsid w:val="00852145"/>
    <w:rsid w:val="00853068"/>
    <w:rsid w:val="00854557"/>
    <w:rsid w:val="008545C4"/>
    <w:rsid w:val="0085484F"/>
    <w:rsid w:val="00855F2D"/>
    <w:rsid w:val="00855FC0"/>
    <w:rsid w:val="00856A5B"/>
    <w:rsid w:val="00857064"/>
    <w:rsid w:val="00860434"/>
    <w:rsid w:val="008605B0"/>
    <w:rsid w:val="00861A6E"/>
    <w:rsid w:val="00862DFD"/>
    <w:rsid w:val="0086329E"/>
    <w:rsid w:val="008639EC"/>
    <w:rsid w:val="00864945"/>
    <w:rsid w:val="00866354"/>
    <w:rsid w:val="00866906"/>
    <w:rsid w:val="00866CC8"/>
    <w:rsid w:val="00866D03"/>
    <w:rsid w:val="00866F53"/>
    <w:rsid w:val="008671C8"/>
    <w:rsid w:val="008677F6"/>
    <w:rsid w:val="00867A54"/>
    <w:rsid w:val="00870AA0"/>
    <w:rsid w:val="008713D9"/>
    <w:rsid w:val="00872B66"/>
    <w:rsid w:val="008730D2"/>
    <w:rsid w:val="00873137"/>
    <w:rsid w:val="0087318B"/>
    <w:rsid w:val="008740EA"/>
    <w:rsid w:val="00874415"/>
    <w:rsid w:val="00874C41"/>
    <w:rsid w:val="00875130"/>
    <w:rsid w:val="008754D4"/>
    <w:rsid w:val="00875F39"/>
    <w:rsid w:val="00876196"/>
    <w:rsid w:val="008764B9"/>
    <w:rsid w:val="00876729"/>
    <w:rsid w:val="0088140E"/>
    <w:rsid w:val="008818FC"/>
    <w:rsid w:val="008822A5"/>
    <w:rsid w:val="0088284E"/>
    <w:rsid w:val="00882854"/>
    <w:rsid w:val="008831B3"/>
    <w:rsid w:val="00883975"/>
    <w:rsid w:val="00883F81"/>
    <w:rsid w:val="00884B9E"/>
    <w:rsid w:val="008863EC"/>
    <w:rsid w:val="00886692"/>
    <w:rsid w:val="00886BB1"/>
    <w:rsid w:val="00887E30"/>
    <w:rsid w:val="00887F2B"/>
    <w:rsid w:val="0089057D"/>
    <w:rsid w:val="008905A5"/>
    <w:rsid w:val="00891E7F"/>
    <w:rsid w:val="00892479"/>
    <w:rsid w:val="00892D32"/>
    <w:rsid w:val="008933A2"/>
    <w:rsid w:val="008936D1"/>
    <w:rsid w:val="008941E7"/>
    <w:rsid w:val="00894224"/>
    <w:rsid w:val="008956AF"/>
    <w:rsid w:val="0089677F"/>
    <w:rsid w:val="00896B8B"/>
    <w:rsid w:val="00896D2B"/>
    <w:rsid w:val="00897219"/>
    <w:rsid w:val="00897DFA"/>
    <w:rsid w:val="008A0853"/>
    <w:rsid w:val="008A2FB9"/>
    <w:rsid w:val="008A3003"/>
    <w:rsid w:val="008A3482"/>
    <w:rsid w:val="008A3F02"/>
    <w:rsid w:val="008A4370"/>
    <w:rsid w:val="008A4427"/>
    <w:rsid w:val="008A5986"/>
    <w:rsid w:val="008A7A64"/>
    <w:rsid w:val="008A7D5B"/>
    <w:rsid w:val="008B0197"/>
    <w:rsid w:val="008B04EF"/>
    <w:rsid w:val="008B309E"/>
    <w:rsid w:val="008B379C"/>
    <w:rsid w:val="008B3C6F"/>
    <w:rsid w:val="008B48EA"/>
    <w:rsid w:val="008B56D4"/>
    <w:rsid w:val="008B657C"/>
    <w:rsid w:val="008B6F28"/>
    <w:rsid w:val="008B7001"/>
    <w:rsid w:val="008B727E"/>
    <w:rsid w:val="008B7559"/>
    <w:rsid w:val="008B7563"/>
    <w:rsid w:val="008B76E2"/>
    <w:rsid w:val="008C0307"/>
    <w:rsid w:val="008C0925"/>
    <w:rsid w:val="008C113D"/>
    <w:rsid w:val="008C1D01"/>
    <w:rsid w:val="008C1E56"/>
    <w:rsid w:val="008C1E61"/>
    <w:rsid w:val="008C2A68"/>
    <w:rsid w:val="008C309E"/>
    <w:rsid w:val="008C32CC"/>
    <w:rsid w:val="008C3406"/>
    <w:rsid w:val="008C3613"/>
    <w:rsid w:val="008C3AB9"/>
    <w:rsid w:val="008C421D"/>
    <w:rsid w:val="008C5170"/>
    <w:rsid w:val="008C5BBE"/>
    <w:rsid w:val="008C618F"/>
    <w:rsid w:val="008C62D5"/>
    <w:rsid w:val="008C6513"/>
    <w:rsid w:val="008C7700"/>
    <w:rsid w:val="008D05C2"/>
    <w:rsid w:val="008D0E75"/>
    <w:rsid w:val="008D1809"/>
    <w:rsid w:val="008D261D"/>
    <w:rsid w:val="008D2A0A"/>
    <w:rsid w:val="008D2AD6"/>
    <w:rsid w:val="008D33DD"/>
    <w:rsid w:val="008D41BC"/>
    <w:rsid w:val="008D4CFE"/>
    <w:rsid w:val="008D533F"/>
    <w:rsid w:val="008D740A"/>
    <w:rsid w:val="008D7D42"/>
    <w:rsid w:val="008D7FF5"/>
    <w:rsid w:val="008E076B"/>
    <w:rsid w:val="008E08E0"/>
    <w:rsid w:val="008E0983"/>
    <w:rsid w:val="008E111E"/>
    <w:rsid w:val="008E1A19"/>
    <w:rsid w:val="008E1DBE"/>
    <w:rsid w:val="008E409D"/>
    <w:rsid w:val="008E40E0"/>
    <w:rsid w:val="008E477A"/>
    <w:rsid w:val="008E48EC"/>
    <w:rsid w:val="008E532A"/>
    <w:rsid w:val="008E6035"/>
    <w:rsid w:val="008E77A4"/>
    <w:rsid w:val="008F02E5"/>
    <w:rsid w:val="008F0D66"/>
    <w:rsid w:val="008F195E"/>
    <w:rsid w:val="008F1C2F"/>
    <w:rsid w:val="008F1D76"/>
    <w:rsid w:val="008F2DDC"/>
    <w:rsid w:val="008F349A"/>
    <w:rsid w:val="008F4C10"/>
    <w:rsid w:val="008F6644"/>
    <w:rsid w:val="008F67F1"/>
    <w:rsid w:val="008F681A"/>
    <w:rsid w:val="008F726E"/>
    <w:rsid w:val="008F731E"/>
    <w:rsid w:val="009000C0"/>
    <w:rsid w:val="00901777"/>
    <w:rsid w:val="00901BA2"/>
    <w:rsid w:val="009033A9"/>
    <w:rsid w:val="0090353A"/>
    <w:rsid w:val="009036EF"/>
    <w:rsid w:val="00904320"/>
    <w:rsid w:val="00904795"/>
    <w:rsid w:val="00904F5A"/>
    <w:rsid w:val="00906684"/>
    <w:rsid w:val="009069E4"/>
    <w:rsid w:val="009078E1"/>
    <w:rsid w:val="00911423"/>
    <w:rsid w:val="00911A82"/>
    <w:rsid w:val="00912231"/>
    <w:rsid w:val="009129A3"/>
    <w:rsid w:val="009129E9"/>
    <w:rsid w:val="009138D0"/>
    <w:rsid w:val="0091415B"/>
    <w:rsid w:val="00915620"/>
    <w:rsid w:val="00915926"/>
    <w:rsid w:val="00916466"/>
    <w:rsid w:val="00916533"/>
    <w:rsid w:val="0092103D"/>
    <w:rsid w:val="009210A2"/>
    <w:rsid w:val="00921E72"/>
    <w:rsid w:val="00921F3C"/>
    <w:rsid w:val="0092306D"/>
    <w:rsid w:val="00923285"/>
    <w:rsid w:val="00923FF7"/>
    <w:rsid w:val="00924FB1"/>
    <w:rsid w:val="00925AD6"/>
    <w:rsid w:val="00926AF2"/>
    <w:rsid w:val="00926D8D"/>
    <w:rsid w:val="00927078"/>
    <w:rsid w:val="0092707A"/>
    <w:rsid w:val="009276DA"/>
    <w:rsid w:val="0093082F"/>
    <w:rsid w:val="00931305"/>
    <w:rsid w:val="00931B0B"/>
    <w:rsid w:val="00934417"/>
    <w:rsid w:val="00935A1B"/>
    <w:rsid w:val="00936938"/>
    <w:rsid w:val="00937734"/>
    <w:rsid w:val="00937F24"/>
    <w:rsid w:val="00937FBE"/>
    <w:rsid w:val="00940AF0"/>
    <w:rsid w:val="00941610"/>
    <w:rsid w:val="0094174A"/>
    <w:rsid w:val="00941F55"/>
    <w:rsid w:val="009423EC"/>
    <w:rsid w:val="009425A9"/>
    <w:rsid w:val="00942CA0"/>
    <w:rsid w:val="00943278"/>
    <w:rsid w:val="009435AE"/>
    <w:rsid w:val="0094378A"/>
    <w:rsid w:val="00943D9D"/>
    <w:rsid w:val="0094572A"/>
    <w:rsid w:val="00945E2D"/>
    <w:rsid w:val="0094633A"/>
    <w:rsid w:val="0094705B"/>
    <w:rsid w:val="009471C6"/>
    <w:rsid w:val="00947462"/>
    <w:rsid w:val="009474E3"/>
    <w:rsid w:val="00947ACD"/>
    <w:rsid w:val="009500D3"/>
    <w:rsid w:val="00951661"/>
    <w:rsid w:val="009524A3"/>
    <w:rsid w:val="00952F77"/>
    <w:rsid w:val="00953142"/>
    <w:rsid w:val="0095388D"/>
    <w:rsid w:val="00953C95"/>
    <w:rsid w:val="009546C1"/>
    <w:rsid w:val="00954B07"/>
    <w:rsid w:val="00957378"/>
    <w:rsid w:val="00957AA3"/>
    <w:rsid w:val="00960407"/>
    <w:rsid w:val="0096142E"/>
    <w:rsid w:val="00961BB1"/>
    <w:rsid w:val="00962346"/>
    <w:rsid w:val="00962CC1"/>
    <w:rsid w:val="00962F77"/>
    <w:rsid w:val="00963269"/>
    <w:rsid w:val="00964E29"/>
    <w:rsid w:val="00965360"/>
    <w:rsid w:val="009653BF"/>
    <w:rsid w:val="00965D52"/>
    <w:rsid w:val="009664E3"/>
    <w:rsid w:val="009704A8"/>
    <w:rsid w:val="00970A25"/>
    <w:rsid w:val="00971732"/>
    <w:rsid w:val="009727AF"/>
    <w:rsid w:val="009729EE"/>
    <w:rsid w:val="009733A5"/>
    <w:rsid w:val="009741CB"/>
    <w:rsid w:val="009742D6"/>
    <w:rsid w:val="00974DA6"/>
    <w:rsid w:val="009762FB"/>
    <w:rsid w:val="00976FDD"/>
    <w:rsid w:val="00977249"/>
    <w:rsid w:val="0097762A"/>
    <w:rsid w:val="009777C3"/>
    <w:rsid w:val="00977822"/>
    <w:rsid w:val="00980C21"/>
    <w:rsid w:val="00980C29"/>
    <w:rsid w:val="00981205"/>
    <w:rsid w:val="00981230"/>
    <w:rsid w:val="0098155C"/>
    <w:rsid w:val="009817C2"/>
    <w:rsid w:val="009821A2"/>
    <w:rsid w:val="00982400"/>
    <w:rsid w:val="00982EF0"/>
    <w:rsid w:val="00982F9F"/>
    <w:rsid w:val="00983108"/>
    <w:rsid w:val="009832A3"/>
    <w:rsid w:val="00983C26"/>
    <w:rsid w:val="0098435E"/>
    <w:rsid w:val="00984BE4"/>
    <w:rsid w:val="00985D96"/>
    <w:rsid w:val="00986901"/>
    <w:rsid w:val="00986B9B"/>
    <w:rsid w:val="00986C90"/>
    <w:rsid w:val="00987C9B"/>
    <w:rsid w:val="0099045A"/>
    <w:rsid w:val="009911F3"/>
    <w:rsid w:val="0099163C"/>
    <w:rsid w:val="00991845"/>
    <w:rsid w:val="0099209B"/>
    <w:rsid w:val="00992798"/>
    <w:rsid w:val="0099296A"/>
    <w:rsid w:val="00992E51"/>
    <w:rsid w:val="00992F58"/>
    <w:rsid w:val="00993249"/>
    <w:rsid w:val="0099439F"/>
    <w:rsid w:val="0099461B"/>
    <w:rsid w:val="00995400"/>
    <w:rsid w:val="009956F8"/>
    <w:rsid w:val="009958D8"/>
    <w:rsid w:val="00995C6A"/>
    <w:rsid w:val="0099603E"/>
    <w:rsid w:val="00996EDA"/>
    <w:rsid w:val="00996F1C"/>
    <w:rsid w:val="0099713E"/>
    <w:rsid w:val="0099743B"/>
    <w:rsid w:val="00997495"/>
    <w:rsid w:val="009975F7"/>
    <w:rsid w:val="00997C99"/>
    <w:rsid w:val="00997F22"/>
    <w:rsid w:val="00997FBB"/>
    <w:rsid w:val="009A0A64"/>
    <w:rsid w:val="009A13CE"/>
    <w:rsid w:val="009A17B6"/>
    <w:rsid w:val="009A232A"/>
    <w:rsid w:val="009A29AB"/>
    <w:rsid w:val="009A2E6F"/>
    <w:rsid w:val="009A2FCA"/>
    <w:rsid w:val="009A46F3"/>
    <w:rsid w:val="009A474E"/>
    <w:rsid w:val="009A4CF5"/>
    <w:rsid w:val="009A4CFF"/>
    <w:rsid w:val="009A5F2C"/>
    <w:rsid w:val="009A6D66"/>
    <w:rsid w:val="009A73B8"/>
    <w:rsid w:val="009A7514"/>
    <w:rsid w:val="009B07E5"/>
    <w:rsid w:val="009B0BD0"/>
    <w:rsid w:val="009B1549"/>
    <w:rsid w:val="009B19BF"/>
    <w:rsid w:val="009B1F76"/>
    <w:rsid w:val="009B2D90"/>
    <w:rsid w:val="009B3A9A"/>
    <w:rsid w:val="009B589E"/>
    <w:rsid w:val="009B6CD6"/>
    <w:rsid w:val="009B6D38"/>
    <w:rsid w:val="009B7F0D"/>
    <w:rsid w:val="009C07F2"/>
    <w:rsid w:val="009C07F3"/>
    <w:rsid w:val="009C0FB6"/>
    <w:rsid w:val="009C1CEA"/>
    <w:rsid w:val="009C26C9"/>
    <w:rsid w:val="009C37E8"/>
    <w:rsid w:val="009C3C0C"/>
    <w:rsid w:val="009C453B"/>
    <w:rsid w:val="009C4EFE"/>
    <w:rsid w:val="009C5456"/>
    <w:rsid w:val="009C5CA9"/>
    <w:rsid w:val="009C6439"/>
    <w:rsid w:val="009C688E"/>
    <w:rsid w:val="009C6D61"/>
    <w:rsid w:val="009C748A"/>
    <w:rsid w:val="009C781F"/>
    <w:rsid w:val="009C7C3D"/>
    <w:rsid w:val="009D08A8"/>
    <w:rsid w:val="009D0C39"/>
    <w:rsid w:val="009D1908"/>
    <w:rsid w:val="009D2BC8"/>
    <w:rsid w:val="009D2C84"/>
    <w:rsid w:val="009D3BB3"/>
    <w:rsid w:val="009D4B63"/>
    <w:rsid w:val="009D4D4A"/>
    <w:rsid w:val="009D522C"/>
    <w:rsid w:val="009D584E"/>
    <w:rsid w:val="009D6BC8"/>
    <w:rsid w:val="009D6CCE"/>
    <w:rsid w:val="009E1361"/>
    <w:rsid w:val="009E1896"/>
    <w:rsid w:val="009E1C01"/>
    <w:rsid w:val="009E3077"/>
    <w:rsid w:val="009E3775"/>
    <w:rsid w:val="009E3C07"/>
    <w:rsid w:val="009E4C49"/>
    <w:rsid w:val="009E500E"/>
    <w:rsid w:val="009E5021"/>
    <w:rsid w:val="009E640F"/>
    <w:rsid w:val="009E6544"/>
    <w:rsid w:val="009E79EC"/>
    <w:rsid w:val="009E7C72"/>
    <w:rsid w:val="009F0879"/>
    <w:rsid w:val="009F0B19"/>
    <w:rsid w:val="009F18E5"/>
    <w:rsid w:val="009F1BA6"/>
    <w:rsid w:val="009F2923"/>
    <w:rsid w:val="009F45DA"/>
    <w:rsid w:val="009F4FDB"/>
    <w:rsid w:val="009F5CC2"/>
    <w:rsid w:val="009F7ABE"/>
    <w:rsid w:val="00A00086"/>
    <w:rsid w:val="00A0052C"/>
    <w:rsid w:val="00A005E9"/>
    <w:rsid w:val="00A0062B"/>
    <w:rsid w:val="00A0161D"/>
    <w:rsid w:val="00A022A6"/>
    <w:rsid w:val="00A03E9D"/>
    <w:rsid w:val="00A04264"/>
    <w:rsid w:val="00A06882"/>
    <w:rsid w:val="00A06B3C"/>
    <w:rsid w:val="00A06C6E"/>
    <w:rsid w:val="00A078AD"/>
    <w:rsid w:val="00A11103"/>
    <w:rsid w:val="00A11606"/>
    <w:rsid w:val="00A11730"/>
    <w:rsid w:val="00A119B2"/>
    <w:rsid w:val="00A11E68"/>
    <w:rsid w:val="00A123F1"/>
    <w:rsid w:val="00A124A4"/>
    <w:rsid w:val="00A12820"/>
    <w:rsid w:val="00A12AFA"/>
    <w:rsid w:val="00A13B0B"/>
    <w:rsid w:val="00A13E18"/>
    <w:rsid w:val="00A14653"/>
    <w:rsid w:val="00A1569F"/>
    <w:rsid w:val="00A16093"/>
    <w:rsid w:val="00A16D4D"/>
    <w:rsid w:val="00A20316"/>
    <w:rsid w:val="00A2088D"/>
    <w:rsid w:val="00A21251"/>
    <w:rsid w:val="00A21309"/>
    <w:rsid w:val="00A22B69"/>
    <w:rsid w:val="00A238E2"/>
    <w:rsid w:val="00A241B0"/>
    <w:rsid w:val="00A24293"/>
    <w:rsid w:val="00A2518D"/>
    <w:rsid w:val="00A2566C"/>
    <w:rsid w:val="00A267C3"/>
    <w:rsid w:val="00A2753A"/>
    <w:rsid w:val="00A30AB0"/>
    <w:rsid w:val="00A3155A"/>
    <w:rsid w:val="00A31722"/>
    <w:rsid w:val="00A31A98"/>
    <w:rsid w:val="00A322A6"/>
    <w:rsid w:val="00A32AC0"/>
    <w:rsid w:val="00A332A5"/>
    <w:rsid w:val="00A3345D"/>
    <w:rsid w:val="00A33707"/>
    <w:rsid w:val="00A33818"/>
    <w:rsid w:val="00A33ACF"/>
    <w:rsid w:val="00A34352"/>
    <w:rsid w:val="00A35E5D"/>
    <w:rsid w:val="00A3639D"/>
    <w:rsid w:val="00A36BD2"/>
    <w:rsid w:val="00A37088"/>
    <w:rsid w:val="00A37CA8"/>
    <w:rsid w:val="00A37F16"/>
    <w:rsid w:val="00A401A0"/>
    <w:rsid w:val="00A40760"/>
    <w:rsid w:val="00A408D2"/>
    <w:rsid w:val="00A41504"/>
    <w:rsid w:val="00A41846"/>
    <w:rsid w:val="00A41C28"/>
    <w:rsid w:val="00A41CD1"/>
    <w:rsid w:val="00A4266C"/>
    <w:rsid w:val="00A42704"/>
    <w:rsid w:val="00A4338E"/>
    <w:rsid w:val="00A4403B"/>
    <w:rsid w:val="00A44D6B"/>
    <w:rsid w:val="00A4517B"/>
    <w:rsid w:val="00A458A9"/>
    <w:rsid w:val="00A46016"/>
    <w:rsid w:val="00A4631F"/>
    <w:rsid w:val="00A46F2A"/>
    <w:rsid w:val="00A4702C"/>
    <w:rsid w:val="00A47126"/>
    <w:rsid w:val="00A478F5"/>
    <w:rsid w:val="00A47A09"/>
    <w:rsid w:val="00A5015A"/>
    <w:rsid w:val="00A5022D"/>
    <w:rsid w:val="00A514D9"/>
    <w:rsid w:val="00A51F16"/>
    <w:rsid w:val="00A52B25"/>
    <w:rsid w:val="00A53CBD"/>
    <w:rsid w:val="00A53D4C"/>
    <w:rsid w:val="00A54BB5"/>
    <w:rsid w:val="00A550DE"/>
    <w:rsid w:val="00A57B35"/>
    <w:rsid w:val="00A57C99"/>
    <w:rsid w:val="00A60145"/>
    <w:rsid w:val="00A6014E"/>
    <w:rsid w:val="00A60DD3"/>
    <w:rsid w:val="00A60E39"/>
    <w:rsid w:val="00A61A64"/>
    <w:rsid w:val="00A61DD2"/>
    <w:rsid w:val="00A61EEE"/>
    <w:rsid w:val="00A622D0"/>
    <w:rsid w:val="00A654BA"/>
    <w:rsid w:val="00A65C71"/>
    <w:rsid w:val="00A66335"/>
    <w:rsid w:val="00A66612"/>
    <w:rsid w:val="00A66B53"/>
    <w:rsid w:val="00A67D09"/>
    <w:rsid w:val="00A702D9"/>
    <w:rsid w:val="00A70B05"/>
    <w:rsid w:val="00A70B26"/>
    <w:rsid w:val="00A712DA"/>
    <w:rsid w:val="00A7175A"/>
    <w:rsid w:val="00A72267"/>
    <w:rsid w:val="00A7242F"/>
    <w:rsid w:val="00A72868"/>
    <w:rsid w:val="00A73A34"/>
    <w:rsid w:val="00A73A9E"/>
    <w:rsid w:val="00A73E1B"/>
    <w:rsid w:val="00A75D26"/>
    <w:rsid w:val="00A76AE1"/>
    <w:rsid w:val="00A77656"/>
    <w:rsid w:val="00A77B59"/>
    <w:rsid w:val="00A80896"/>
    <w:rsid w:val="00A80F93"/>
    <w:rsid w:val="00A81860"/>
    <w:rsid w:val="00A8224D"/>
    <w:rsid w:val="00A82BD0"/>
    <w:rsid w:val="00A8596F"/>
    <w:rsid w:val="00A85C2B"/>
    <w:rsid w:val="00A85FBA"/>
    <w:rsid w:val="00A862E7"/>
    <w:rsid w:val="00A86597"/>
    <w:rsid w:val="00A87128"/>
    <w:rsid w:val="00A901E7"/>
    <w:rsid w:val="00A904AD"/>
    <w:rsid w:val="00A906A2"/>
    <w:rsid w:val="00A90827"/>
    <w:rsid w:val="00A90BD8"/>
    <w:rsid w:val="00A91016"/>
    <w:rsid w:val="00A918BB"/>
    <w:rsid w:val="00A920A9"/>
    <w:rsid w:val="00A92A9B"/>
    <w:rsid w:val="00A93166"/>
    <w:rsid w:val="00A933A4"/>
    <w:rsid w:val="00A9471E"/>
    <w:rsid w:val="00A9497B"/>
    <w:rsid w:val="00A95517"/>
    <w:rsid w:val="00A96A35"/>
    <w:rsid w:val="00A9717D"/>
    <w:rsid w:val="00A9758C"/>
    <w:rsid w:val="00AA06A2"/>
    <w:rsid w:val="00AA0925"/>
    <w:rsid w:val="00AA0F9B"/>
    <w:rsid w:val="00AA18AF"/>
    <w:rsid w:val="00AA2B66"/>
    <w:rsid w:val="00AA3DDE"/>
    <w:rsid w:val="00AA46EC"/>
    <w:rsid w:val="00AA4A0B"/>
    <w:rsid w:val="00AA51DE"/>
    <w:rsid w:val="00AA5303"/>
    <w:rsid w:val="00AA5865"/>
    <w:rsid w:val="00AA5FEB"/>
    <w:rsid w:val="00AA66BF"/>
    <w:rsid w:val="00AA785B"/>
    <w:rsid w:val="00AB090B"/>
    <w:rsid w:val="00AB16EB"/>
    <w:rsid w:val="00AB247A"/>
    <w:rsid w:val="00AB2BD7"/>
    <w:rsid w:val="00AB2F15"/>
    <w:rsid w:val="00AB3695"/>
    <w:rsid w:val="00AB5DD4"/>
    <w:rsid w:val="00AB6019"/>
    <w:rsid w:val="00AB6992"/>
    <w:rsid w:val="00AC036B"/>
    <w:rsid w:val="00AC0823"/>
    <w:rsid w:val="00AC0B2B"/>
    <w:rsid w:val="00AC1129"/>
    <w:rsid w:val="00AC13E7"/>
    <w:rsid w:val="00AC2185"/>
    <w:rsid w:val="00AC314E"/>
    <w:rsid w:val="00AC44C2"/>
    <w:rsid w:val="00AC619E"/>
    <w:rsid w:val="00AD004D"/>
    <w:rsid w:val="00AD0595"/>
    <w:rsid w:val="00AD063A"/>
    <w:rsid w:val="00AD0919"/>
    <w:rsid w:val="00AD12D1"/>
    <w:rsid w:val="00AD1716"/>
    <w:rsid w:val="00AD1861"/>
    <w:rsid w:val="00AD18B8"/>
    <w:rsid w:val="00AD26C8"/>
    <w:rsid w:val="00AD28B1"/>
    <w:rsid w:val="00AD3024"/>
    <w:rsid w:val="00AD3F17"/>
    <w:rsid w:val="00AD421E"/>
    <w:rsid w:val="00AD4659"/>
    <w:rsid w:val="00AD5C5F"/>
    <w:rsid w:val="00AD60A9"/>
    <w:rsid w:val="00AD61E6"/>
    <w:rsid w:val="00AD6E6E"/>
    <w:rsid w:val="00AD79C4"/>
    <w:rsid w:val="00AD79E5"/>
    <w:rsid w:val="00AD7A54"/>
    <w:rsid w:val="00AE002F"/>
    <w:rsid w:val="00AE0496"/>
    <w:rsid w:val="00AE052E"/>
    <w:rsid w:val="00AE0799"/>
    <w:rsid w:val="00AE1996"/>
    <w:rsid w:val="00AE1A8D"/>
    <w:rsid w:val="00AE1AC9"/>
    <w:rsid w:val="00AE2091"/>
    <w:rsid w:val="00AE2755"/>
    <w:rsid w:val="00AE2B17"/>
    <w:rsid w:val="00AE2C60"/>
    <w:rsid w:val="00AE3841"/>
    <w:rsid w:val="00AE3C34"/>
    <w:rsid w:val="00AE3D59"/>
    <w:rsid w:val="00AE51F0"/>
    <w:rsid w:val="00AE5D2F"/>
    <w:rsid w:val="00AE6304"/>
    <w:rsid w:val="00AE6460"/>
    <w:rsid w:val="00AE64D7"/>
    <w:rsid w:val="00AE6C30"/>
    <w:rsid w:val="00AF007F"/>
    <w:rsid w:val="00AF01B3"/>
    <w:rsid w:val="00AF2249"/>
    <w:rsid w:val="00AF26DC"/>
    <w:rsid w:val="00AF2BBF"/>
    <w:rsid w:val="00AF3765"/>
    <w:rsid w:val="00AF474E"/>
    <w:rsid w:val="00AF4E27"/>
    <w:rsid w:val="00AF7B19"/>
    <w:rsid w:val="00AF7C76"/>
    <w:rsid w:val="00B00BCA"/>
    <w:rsid w:val="00B018FA"/>
    <w:rsid w:val="00B037F5"/>
    <w:rsid w:val="00B0456E"/>
    <w:rsid w:val="00B04984"/>
    <w:rsid w:val="00B04989"/>
    <w:rsid w:val="00B04C9A"/>
    <w:rsid w:val="00B0554E"/>
    <w:rsid w:val="00B05A59"/>
    <w:rsid w:val="00B0662F"/>
    <w:rsid w:val="00B067F0"/>
    <w:rsid w:val="00B068BB"/>
    <w:rsid w:val="00B070CC"/>
    <w:rsid w:val="00B070EA"/>
    <w:rsid w:val="00B07618"/>
    <w:rsid w:val="00B07A68"/>
    <w:rsid w:val="00B10A50"/>
    <w:rsid w:val="00B11191"/>
    <w:rsid w:val="00B115CA"/>
    <w:rsid w:val="00B13AD7"/>
    <w:rsid w:val="00B14FA7"/>
    <w:rsid w:val="00B15ADD"/>
    <w:rsid w:val="00B15DA8"/>
    <w:rsid w:val="00B1648C"/>
    <w:rsid w:val="00B17C44"/>
    <w:rsid w:val="00B20DF6"/>
    <w:rsid w:val="00B226C5"/>
    <w:rsid w:val="00B231F8"/>
    <w:rsid w:val="00B23A89"/>
    <w:rsid w:val="00B24B1D"/>
    <w:rsid w:val="00B258E4"/>
    <w:rsid w:val="00B26D0A"/>
    <w:rsid w:val="00B30284"/>
    <w:rsid w:val="00B30479"/>
    <w:rsid w:val="00B30A65"/>
    <w:rsid w:val="00B30A80"/>
    <w:rsid w:val="00B310BB"/>
    <w:rsid w:val="00B3139C"/>
    <w:rsid w:val="00B31A12"/>
    <w:rsid w:val="00B323B1"/>
    <w:rsid w:val="00B332D4"/>
    <w:rsid w:val="00B333FB"/>
    <w:rsid w:val="00B33FC3"/>
    <w:rsid w:val="00B361EA"/>
    <w:rsid w:val="00B36BDF"/>
    <w:rsid w:val="00B3702B"/>
    <w:rsid w:val="00B37841"/>
    <w:rsid w:val="00B40A92"/>
    <w:rsid w:val="00B40DCB"/>
    <w:rsid w:val="00B41A19"/>
    <w:rsid w:val="00B422D3"/>
    <w:rsid w:val="00B42478"/>
    <w:rsid w:val="00B4291F"/>
    <w:rsid w:val="00B43697"/>
    <w:rsid w:val="00B43CEA"/>
    <w:rsid w:val="00B44027"/>
    <w:rsid w:val="00B443B2"/>
    <w:rsid w:val="00B44A84"/>
    <w:rsid w:val="00B45092"/>
    <w:rsid w:val="00B451A2"/>
    <w:rsid w:val="00B45815"/>
    <w:rsid w:val="00B45B1F"/>
    <w:rsid w:val="00B45ECB"/>
    <w:rsid w:val="00B464D9"/>
    <w:rsid w:val="00B467C0"/>
    <w:rsid w:val="00B46896"/>
    <w:rsid w:val="00B46A73"/>
    <w:rsid w:val="00B46BF6"/>
    <w:rsid w:val="00B46E7B"/>
    <w:rsid w:val="00B47268"/>
    <w:rsid w:val="00B50919"/>
    <w:rsid w:val="00B51B75"/>
    <w:rsid w:val="00B51CA6"/>
    <w:rsid w:val="00B52BAC"/>
    <w:rsid w:val="00B53668"/>
    <w:rsid w:val="00B54328"/>
    <w:rsid w:val="00B54376"/>
    <w:rsid w:val="00B543A4"/>
    <w:rsid w:val="00B548CD"/>
    <w:rsid w:val="00B54DAF"/>
    <w:rsid w:val="00B54FC7"/>
    <w:rsid w:val="00B558C4"/>
    <w:rsid w:val="00B56C59"/>
    <w:rsid w:val="00B56DDD"/>
    <w:rsid w:val="00B57791"/>
    <w:rsid w:val="00B60BFE"/>
    <w:rsid w:val="00B62348"/>
    <w:rsid w:val="00B629B2"/>
    <w:rsid w:val="00B62C0D"/>
    <w:rsid w:val="00B62F1D"/>
    <w:rsid w:val="00B6464A"/>
    <w:rsid w:val="00B655D1"/>
    <w:rsid w:val="00B65DBA"/>
    <w:rsid w:val="00B662D8"/>
    <w:rsid w:val="00B66C71"/>
    <w:rsid w:val="00B6711D"/>
    <w:rsid w:val="00B679EC"/>
    <w:rsid w:val="00B7010E"/>
    <w:rsid w:val="00B71516"/>
    <w:rsid w:val="00B7167E"/>
    <w:rsid w:val="00B72A1B"/>
    <w:rsid w:val="00B72B9F"/>
    <w:rsid w:val="00B72BF3"/>
    <w:rsid w:val="00B72C46"/>
    <w:rsid w:val="00B730A7"/>
    <w:rsid w:val="00B75078"/>
    <w:rsid w:val="00B76FFB"/>
    <w:rsid w:val="00B77007"/>
    <w:rsid w:val="00B77E6B"/>
    <w:rsid w:val="00B77EC9"/>
    <w:rsid w:val="00B80C92"/>
    <w:rsid w:val="00B81F5B"/>
    <w:rsid w:val="00B82B01"/>
    <w:rsid w:val="00B82F27"/>
    <w:rsid w:val="00B83160"/>
    <w:rsid w:val="00B83703"/>
    <w:rsid w:val="00B83A3F"/>
    <w:rsid w:val="00B83DF8"/>
    <w:rsid w:val="00B83F86"/>
    <w:rsid w:val="00B84440"/>
    <w:rsid w:val="00B8455A"/>
    <w:rsid w:val="00B84A67"/>
    <w:rsid w:val="00B84B28"/>
    <w:rsid w:val="00B84D27"/>
    <w:rsid w:val="00B85032"/>
    <w:rsid w:val="00B85299"/>
    <w:rsid w:val="00B85392"/>
    <w:rsid w:val="00B86174"/>
    <w:rsid w:val="00B8633D"/>
    <w:rsid w:val="00B86E05"/>
    <w:rsid w:val="00B872EB"/>
    <w:rsid w:val="00B87602"/>
    <w:rsid w:val="00B87A2C"/>
    <w:rsid w:val="00B9031A"/>
    <w:rsid w:val="00B90A5F"/>
    <w:rsid w:val="00B92252"/>
    <w:rsid w:val="00B93B90"/>
    <w:rsid w:val="00B93C6A"/>
    <w:rsid w:val="00B93E7C"/>
    <w:rsid w:val="00B93FBB"/>
    <w:rsid w:val="00B94628"/>
    <w:rsid w:val="00B950B0"/>
    <w:rsid w:val="00B97CEB"/>
    <w:rsid w:val="00B97DC4"/>
    <w:rsid w:val="00BA02CD"/>
    <w:rsid w:val="00BA0CFB"/>
    <w:rsid w:val="00BA1B26"/>
    <w:rsid w:val="00BA3C5C"/>
    <w:rsid w:val="00BA4F03"/>
    <w:rsid w:val="00BA59E4"/>
    <w:rsid w:val="00BA645D"/>
    <w:rsid w:val="00BA6CC0"/>
    <w:rsid w:val="00BA7834"/>
    <w:rsid w:val="00BB046F"/>
    <w:rsid w:val="00BB075D"/>
    <w:rsid w:val="00BB084E"/>
    <w:rsid w:val="00BB0896"/>
    <w:rsid w:val="00BB133C"/>
    <w:rsid w:val="00BB145B"/>
    <w:rsid w:val="00BB2C18"/>
    <w:rsid w:val="00BB36BF"/>
    <w:rsid w:val="00BB41D9"/>
    <w:rsid w:val="00BB50A4"/>
    <w:rsid w:val="00BB6362"/>
    <w:rsid w:val="00BB71CC"/>
    <w:rsid w:val="00BB7E38"/>
    <w:rsid w:val="00BC0399"/>
    <w:rsid w:val="00BC03D5"/>
    <w:rsid w:val="00BC15B5"/>
    <w:rsid w:val="00BC16CE"/>
    <w:rsid w:val="00BC18B8"/>
    <w:rsid w:val="00BC1930"/>
    <w:rsid w:val="00BC1F0D"/>
    <w:rsid w:val="00BC26CB"/>
    <w:rsid w:val="00BC29E2"/>
    <w:rsid w:val="00BC3A42"/>
    <w:rsid w:val="00BC4116"/>
    <w:rsid w:val="00BC4A47"/>
    <w:rsid w:val="00BC50BB"/>
    <w:rsid w:val="00BC6BBB"/>
    <w:rsid w:val="00BC76B3"/>
    <w:rsid w:val="00BC7CFF"/>
    <w:rsid w:val="00BD11CC"/>
    <w:rsid w:val="00BD1F46"/>
    <w:rsid w:val="00BD38B5"/>
    <w:rsid w:val="00BD39B7"/>
    <w:rsid w:val="00BD3A9C"/>
    <w:rsid w:val="00BD3D8D"/>
    <w:rsid w:val="00BD4CB0"/>
    <w:rsid w:val="00BD4DBC"/>
    <w:rsid w:val="00BD542A"/>
    <w:rsid w:val="00BD5B9D"/>
    <w:rsid w:val="00BD5EB6"/>
    <w:rsid w:val="00BD63B6"/>
    <w:rsid w:val="00BE0333"/>
    <w:rsid w:val="00BE0706"/>
    <w:rsid w:val="00BE0C04"/>
    <w:rsid w:val="00BE0F3D"/>
    <w:rsid w:val="00BE1D55"/>
    <w:rsid w:val="00BE1E02"/>
    <w:rsid w:val="00BE2D7A"/>
    <w:rsid w:val="00BE2E54"/>
    <w:rsid w:val="00BE31F7"/>
    <w:rsid w:val="00BE38E0"/>
    <w:rsid w:val="00BE3F32"/>
    <w:rsid w:val="00BE407F"/>
    <w:rsid w:val="00BE4317"/>
    <w:rsid w:val="00BE4723"/>
    <w:rsid w:val="00BE4763"/>
    <w:rsid w:val="00BE5503"/>
    <w:rsid w:val="00BE555D"/>
    <w:rsid w:val="00BE65C8"/>
    <w:rsid w:val="00BE7A52"/>
    <w:rsid w:val="00BE7A73"/>
    <w:rsid w:val="00BF15C2"/>
    <w:rsid w:val="00BF16E1"/>
    <w:rsid w:val="00BF1734"/>
    <w:rsid w:val="00BF29C2"/>
    <w:rsid w:val="00BF359D"/>
    <w:rsid w:val="00BF387E"/>
    <w:rsid w:val="00BF520C"/>
    <w:rsid w:val="00BF5D74"/>
    <w:rsid w:val="00BF614E"/>
    <w:rsid w:val="00BF7758"/>
    <w:rsid w:val="00BF7AEE"/>
    <w:rsid w:val="00C00853"/>
    <w:rsid w:val="00C010B1"/>
    <w:rsid w:val="00C0226E"/>
    <w:rsid w:val="00C02484"/>
    <w:rsid w:val="00C02E97"/>
    <w:rsid w:val="00C034B8"/>
    <w:rsid w:val="00C03E6C"/>
    <w:rsid w:val="00C04028"/>
    <w:rsid w:val="00C046F4"/>
    <w:rsid w:val="00C047AD"/>
    <w:rsid w:val="00C0520C"/>
    <w:rsid w:val="00C05802"/>
    <w:rsid w:val="00C06814"/>
    <w:rsid w:val="00C06CBD"/>
    <w:rsid w:val="00C10251"/>
    <w:rsid w:val="00C10740"/>
    <w:rsid w:val="00C1080E"/>
    <w:rsid w:val="00C10A21"/>
    <w:rsid w:val="00C10A31"/>
    <w:rsid w:val="00C10B40"/>
    <w:rsid w:val="00C11416"/>
    <w:rsid w:val="00C11A82"/>
    <w:rsid w:val="00C11B09"/>
    <w:rsid w:val="00C11C65"/>
    <w:rsid w:val="00C12A05"/>
    <w:rsid w:val="00C12F83"/>
    <w:rsid w:val="00C13A0E"/>
    <w:rsid w:val="00C13AF7"/>
    <w:rsid w:val="00C13C0E"/>
    <w:rsid w:val="00C13DC5"/>
    <w:rsid w:val="00C13EB7"/>
    <w:rsid w:val="00C15040"/>
    <w:rsid w:val="00C1588A"/>
    <w:rsid w:val="00C15C39"/>
    <w:rsid w:val="00C16383"/>
    <w:rsid w:val="00C16669"/>
    <w:rsid w:val="00C167FE"/>
    <w:rsid w:val="00C1796D"/>
    <w:rsid w:val="00C17AA0"/>
    <w:rsid w:val="00C2006A"/>
    <w:rsid w:val="00C20991"/>
    <w:rsid w:val="00C213D4"/>
    <w:rsid w:val="00C21802"/>
    <w:rsid w:val="00C229DB"/>
    <w:rsid w:val="00C23277"/>
    <w:rsid w:val="00C2347A"/>
    <w:rsid w:val="00C246DD"/>
    <w:rsid w:val="00C26324"/>
    <w:rsid w:val="00C277C1"/>
    <w:rsid w:val="00C27AF9"/>
    <w:rsid w:val="00C27E20"/>
    <w:rsid w:val="00C30E12"/>
    <w:rsid w:val="00C3139F"/>
    <w:rsid w:val="00C32911"/>
    <w:rsid w:val="00C32CFA"/>
    <w:rsid w:val="00C3300C"/>
    <w:rsid w:val="00C3473E"/>
    <w:rsid w:val="00C3596C"/>
    <w:rsid w:val="00C35A7B"/>
    <w:rsid w:val="00C3659A"/>
    <w:rsid w:val="00C3777E"/>
    <w:rsid w:val="00C40B74"/>
    <w:rsid w:val="00C40BD4"/>
    <w:rsid w:val="00C40CB2"/>
    <w:rsid w:val="00C40FCC"/>
    <w:rsid w:val="00C41187"/>
    <w:rsid w:val="00C414F8"/>
    <w:rsid w:val="00C41BC4"/>
    <w:rsid w:val="00C41FDE"/>
    <w:rsid w:val="00C4223C"/>
    <w:rsid w:val="00C42EC8"/>
    <w:rsid w:val="00C42F56"/>
    <w:rsid w:val="00C43F35"/>
    <w:rsid w:val="00C440F9"/>
    <w:rsid w:val="00C441DC"/>
    <w:rsid w:val="00C44213"/>
    <w:rsid w:val="00C442AF"/>
    <w:rsid w:val="00C44444"/>
    <w:rsid w:val="00C44A9E"/>
    <w:rsid w:val="00C45637"/>
    <w:rsid w:val="00C45E1E"/>
    <w:rsid w:val="00C46645"/>
    <w:rsid w:val="00C469F4"/>
    <w:rsid w:val="00C46B6B"/>
    <w:rsid w:val="00C509DF"/>
    <w:rsid w:val="00C512AA"/>
    <w:rsid w:val="00C51A8E"/>
    <w:rsid w:val="00C51D1A"/>
    <w:rsid w:val="00C51E71"/>
    <w:rsid w:val="00C51EFB"/>
    <w:rsid w:val="00C52C93"/>
    <w:rsid w:val="00C53035"/>
    <w:rsid w:val="00C53C5E"/>
    <w:rsid w:val="00C5481C"/>
    <w:rsid w:val="00C5489E"/>
    <w:rsid w:val="00C54DA9"/>
    <w:rsid w:val="00C55A0B"/>
    <w:rsid w:val="00C569CB"/>
    <w:rsid w:val="00C57089"/>
    <w:rsid w:val="00C577D8"/>
    <w:rsid w:val="00C60E28"/>
    <w:rsid w:val="00C60E76"/>
    <w:rsid w:val="00C61458"/>
    <w:rsid w:val="00C61A56"/>
    <w:rsid w:val="00C61FA4"/>
    <w:rsid w:val="00C629F1"/>
    <w:rsid w:val="00C642F8"/>
    <w:rsid w:val="00C64DAD"/>
    <w:rsid w:val="00C6613B"/>
    <w:rsid w:val="00C661F2"/>
    <w:rsid w:val="00C664AF"/>
    <w:rsid w:val="00C66835"/>
    <w:rsid w:val="00C66F45"/>
    <w:rsid w:val="00C706A6"/>
    <w:rsid w:val="00C706E9"/>
    <w:rsid w:val="00C7254C"/>
    <w:rsid w:val="00C72F84"/>
    <w:rsid w:val="00C730A3"/>
    <w:rsid w:val="00C73492"/>
    <w:rsid w:val="00C7471A"/>
    <w:rsid w:val="00C74DC5"/>
    <w:rsid w:val="00C75248"/>
    <w:rsid w:val="00C759F6"/>
    <w:rsid w:val="00C76F2A"/>
    <w:rsid w:val="00C77ED6"/>
    <w:rsid w:val="00C8030D"/>
    <w:rsid w:val="00C8240D"/>
    <w:rsid w:val="00C83241"/>
    <w:rsid w:val="00C83299"/>
    <w:rsid w:val="00C846E7"/>
    <w:rsid w:val="00C848A4"/>
    <w:rsid w:val="00C84C75"/>
    <w:rsid w:val="00C86369"/>
    <w:rsid w:val="00C8671F"/>
    <w:rsid w:val="00C8677F"/>
    <w:rsid w:val="00C86AFE"/>
    <w:rsid w:val="00C86B4B"/>
    <w:rsid w:val="00C86E2B"/>
    <w:rsid w:val="00C8700C"/>
    <w:rsid w:val="00C92FEC"/>
    <w:rsid w:val="00C9326A"/>
    <w:rsid w:val="00C936B7"/>
    <w:rsid w:val="00C93CA4"/>
    <w:rsid w:val="00C95400"/>
    <w:rsid w:val="00C9597A"/>
    <w:rsid w:val="00C96C67"/>
    <w:rsid w:val="00C97893"/>
    <w:rsid w:val="00CA035D"/>
    <w:rsid w:val="00CA0389"/>
    <w:rsid w:val="00CA1938"/>
    <w:rsid w:val="00CA2B9B"/>
    <w:rsid w:val="00CA35FC"/>
    <w:rsid w:val="00CA362E"/>
    <w:rsid w:val="00CA3BFF"/>
    <w:rsid w:val="00CA5382"/>
    <w:rsid w:val="00CA545E"/>
    <w:rsid w:val="00CA58F5"/>
    <w:rsid w:val="00CA66CB"/>
    <w:rsid w:val="00CA6D94"/>
    <w:rsid w:val="00CA738A"/>
    <w:rsid w:val="00CB074D"/>
    <w:rsid w:val="00CB0979"/>
    <w:rsid w:val="00CB0F5B"/>
    <w:rsid w:val="00CB11E4"/>
    <w:rsid w:val="00CB3642"/>
    <w:rsid w:val="00CB36B6"/>
    <w:rsid w:val="00CB4463"/>
    <w:rsid w:val="00CB4D0C"/>
    <w:rsid w:val="00CB4E7F"/>
    <w:rsid w:val="00CB4F95"/>
    <w:rsid w:val="00CB5A73"/>
    <w:rsid w:val="00CB65DA"/>
    <w:rsid w:val="00CB6D36"/>
    <w:rsid w:val="00CB7981"/>
    <w:rsid w:val="00CC0243"/>
    <w:rsid w:val="00CC03C7"/>
    <w:rsid w:val="00CC0FA0"/>
    <w:rsid w:val="00CC2419"/>
    <w:rsid w:val="00CC3700"/>
    <w:rsid w:val="00CC4699"/>
    <w:rsid w:val="00CC476D"/>
    <w:rsid w:val="00CC5582"/>
    <w:rsid w:val="00CC55DC"/>
    <w:rsid w:val="00CC5F18"/>
    <w:rsid w:val="00CC60C4"/>
    <w:rsid w:val="00CC6696"/>
    <w:rsid w:val="00CC7199"/>
    <w:rsid w:val="00CC768C"/>
    <w:rsid w:val="00CC7C47"/>
    <w:rsid w:val="00CC7E02"/>
    <w:rsid w:val="00CD0AD1"/>
    <w:rsid w:val="00CD0BBC"/>
    <w:rsid w:val="00CD1604"/>
    <w:rsid w:val="00CD17A9"/>
    <w:rsid w:val="00CD2216"/>
    <w:rsid w:val="00CD2DA9"/>
    <w:rsid w:val="00CD4A5B"/>
    <w:rsid w:val="00CD4AFB"/>
    <w:rsid w:val="00CD4EF8"/>
    <w:rsid w:val="00CD583A"/>
    <w:rsid w:val="00CE04E4"/>
    <w:rsid w:val="00CE1421"/>
    <w:rsid w:val="00CE1DBD"/>
    <w:rsid w:val="00CE2585"/>
    <w:rsid w:val="00CE25E1"/>
    <w:rsid w:val="00CE2D35"/>
    <w:rsid w:val="00CE3483"/>
    <w:rsid w:val="00CE3C6E"/>
    <w:rsid w:val="00CE41D2"/>
    <w:rsid w:val="00CE44B3"/>
    <w:rsid w:val="00CE46BB"/>
    <w:rsid w:val="00CE4B8B"/>
    <w:rsid w:val="00CE5342"/>
    <w:rsid w:val="00CE5DAE"/>
    <w:rsid w:val="00CE64D1"/>
    <w:rsid w:val="00CE664A"/>
    <w:rsid w:val="00CE6FEF"/>
    <w:rsid w:val="00CF0FCF"/>
    <w:rsid w:val="00CF11C9"/>
    <w:rsid w:val="00CF27D0"/>
    <w:rsid w:val="00CF289F"/>
    <w:rsid w:val="00CF28F7"/>
    <w:rsid w:val="00CF2C84"/>
    <w:rsid w:val="00CF39F9"/>
    <w:rsid w:val="00CF3B14"/>
    <w:rsid w:val="00CF3E4B"/>
    <w:rsid w:val="00CF486C"/>
    <w:rsid w:val="00CF4CD0"/>
    <w:rsid w:val="00CF51AF"/>
    <w:rsid w:val="00CF5CEB"/>
    <w:rsid w:val="00CF605F"/>
    <w:rsid w:val="00CF7248"/>
    <w:rsid w:val="00CF7AF8"/>
    <w:rsid w:val="00D00026"/>
    <w:rsid w:val="00D00386"/>
    <w:rsid w:val="00D00983"/>
    <w:rsid w:val="00D0195A"/>
    <w:rsid w:val="00D026BC"/>
    <w:rsid w:val="00D027FF"/>
    <w:rsid w:val="00D0290D"/>
    <w:rsid w:val="00D02FCF"/>
    <w:rsid w:val="00D03890"/>
    <w:rsid w:val="00D03AE5"/>
    <w:rsid w:val="00D03FCE"/>
    <w:rsid w:val="00D050E1"/>
    <w:rsid w:val="00D05AF5"/>
    <w:rsid w:val="00D06688"/>
    <w:rsid w:val="00D06AD1"/>
    <w:rsid w:val="00D079C2"/>
    <w:rsid w:val="00D10468"/>
    <w:rsid w:val="00D10EAB"/>
    <w:rsid w:val="00D11DF1"/>
    <w:rsid w:val="00D1206B"/>
    <w:rsid w:val="00D122DB"/>
    <w:rsid w:val="00D12B05"/>
    <w:rsid w:val="00D13326"/>
    <w:rsid w:val="00D142CA"/>
    <w:rsid w:val="00D148F7"/>
    <w:rsid w:val="00D14E90"/>
    <w:rsid w:val="00D15141"/>
    <w:rsid w:val="00D164CC"/>
    <w:rsid w:val="00D205BD"/>
    <w:rsid w:val="00D20602"/>
    <w:rsid w:val="00D20F73"/>
    <w:rsid w:val="00D21C34"/>
    <w:rsid w:val="00D22532"/>
    <w:rsid w:val="00D22A10"/>
    <w:rsid w:val="00D2315C"/>
    <w:rsid w:val="00D23EFA"/>
    <w:rsid w:val="00D24B4A"/>
    <w:rsid w:val="00D25394"/>
    <w:rsid w:val="00D25EDB"/>
    <w:rsid w:val="00D26712"/>
    <w:rsid w:val="00D26B58"/>
    <w:rsid w:val="00D27199"/>
    <w:rsid w:val="00D304E6"/>
    <w:rsid w:val="00D307A8"/>
    <w:rsid w:val="00D30D62"/>
    <w:rsid w:val="00D31694"/>
    <w:rsid w:val="00D316E4"/>
    <w:rsid w:val="00D31701"/>
    <w:rsid w:val="00D31760"/>
    <w:rsid w:val="00D31F06"/>
    <w:rsid w:val="00D32503"/>
    <w:rsid w:val="00D327A1"/>
    <w:rsid w:val="00D32E23"/>
    <w:rsid w:val="00D3325E"/>
    <w:rsid w:val="00D33D10"/>
    <w:rsid w:val="00D342BC"/>
    <w:rsid w:val="00D34474"/>
    <w:rsid w:val="00D348BA"/>
    <w:rsid w:val="00D35D74"/>
    <w:rsid w:val="00D36863"/>
    <w:rsid w:val="00D369DF"/>
    <w:rsid w:val="00D36A64"/>
    <w:rsid w:val="00D36FBA"/>
    <w:rsid w:val="00D370C9"/>
    <w:rsid w:val="00D37216"/>
    <w:rsid w:val="00D37FA4"/>
    <w:rsid w:val="00D413D6"/>
    <w:rsid w:val="00D4286C"/>
    <w:rsid w:val="00D433A0"/>
    <w:rsid w:val="00D4365A"/>
    <w:rsid w:val="00D43FE2"/>
    <w:rsid w:val="00D44112"/>
    <w:rsid w:val="00D444EB"/>
    <w:rsid w:val="00D44609"/>
    <w:rsid w:val="00D449E6"/>
    <w:rsid w:val="00D4524A"/>
    <w:rsid w:val="00D45457"/>
    <w:rsid w:val="00D45863"/>
    <w:rsid w:val="00D4588C"/>
    <w:rsid w:val="00D45EA3"/>
    <w:rsid w:val="00D4612B"/>
    <w:rsid w:val="00D47561"/>
    <w:rsid w:val="00D47663"/>
    <w:rsid w:val="00D479F8"/>
    <w:rsid w:val="00D504AC"/>
    <w:rsid w:val="00D51003"/>
    <w:rsid w:val="00D5138F"/>
    <w:rsid w:val="00D51847"/>
    <w:rsid w:val="00D51B37"/>
    <w:rsid w:val="00D53217"/>
    <w:rsid w:val="00D53C1A"/>
    <w:rsid w:val="00D54082"/>
    <w:rsid w:val="00D546DC"/>
    <w:rsid w:val="00D5540C"/>
    <w:rsid w:val="00D55CC2"/>
    <w:rsid w:val="00D55CD4"/>
    <w:rsid w:val="00D56069"/>
    <w:rsid w:val="00D567A1"/>
    <w:rsid w:val="00D56BD9"/>
    <w:rsid w:val="00D57081"/>
    <w:rsid w:val="00D57627"/>
    <w:rsid w:val="00D606D9"/>
    <w:rsid w:val="00D60733"/>
    <w:rsid w:val="00D618DD"/>
    <w:rsid w:val="00D61A9A"/>
    <w:rsid w:val="00D62B26"/>
    <w:rsid w:val="00D62B2D"/>
    <w:rsid w:val="00D63368"/>
    <w:rsid w:val="00D6345D"/>
    <w:rsid w:val="00D63FF3"/>
    <w:rsid w:val="00D64243"/>
    <w:rsid w:val="00D65467"/>
    <w:rsid w:val="00D6556F"/>
    <w:rsid w:val="00D65804"/>
    <w:rsid w:val="00D65D14"/>
    <w:rsid w:val="00D6684E"/>
    <w:rsid w:val="00D67056"/>
    <w:rsid w:val="00D67304"/>
    <w:rsid w:val="00D6793F"/>
    <w:rsid w:val="00D70BDC"/>
    <w:rsid w:val="00D7105E"/>
    <w:rsid w:val="00D718A7"/>
    <w:rsid w:val="00D73BFE"/>
    <w:rsid w:val="00D73EE9"/>
    <w:rsid w:val="00D7419F"/>
    <w:rsid w:val="00D745F1"/>
    <w:rsid w:val="00D74734"/>
    <w:rsid w:val="00D74BE5"/>
    <w:rsid w:val="00D7585E"/>
    <w:rsid w:val="00D77AB0"/>
    <w:rsid w:val="00D803BF"/>
    <w:rsid w:val="00D80DFE"/>
    <w:rsid w:val="00D81199"/>
    <w:rsid w:val="00D81243"/>
    <w:rsid w:val="00D820AE"/>
    <w:rsid w:val="00D83195"/>
    <w:rsid w:val="00D83982"/>
    <w:rsid w:val="00D844F5"/>
    <w:rsid w:val="00D84504"/>
    <w:rsid w:val="00D849E9"/>
    <w:rsid w:val="00D85BEB"/>
    <w:rsid w:val="00D86573"/>
    <w:rsid w:val="00D86D2B"/>
    <w:rsid w:val="00D8739D"/>
    <w:rsid w:val="00D90CAA"/>
    <w:rsid w:val="00D91EF7"/>
    <w:rsid w:val="00D92DF1"/>
    <w:rsid w:val="00D937CD"/>
    <w:rsid w:val="00D95356"/>
    <w:rsid w:val="00D953D1"/>
    <w:rsid w:val="00D95993"/>
    <w:rsid w:val="00D95C81"/>
    <w:rsid w:val="00D97D0B"/>
    <w:rsid w:val="00DA01D2"/>
    <w:rsid w:val="00DA0239"/>
    <w:rsid w:val="00DA0279"/>
    <w:rsid w:val="00DA0E09"/>
    <w:rsid w:val="00DA156A"/>
    <w:rsid w:val="00DA19D7"/>
    <w:rsid w:val="00DA21C4"/>
    <w:rsid w:val="00DA2412"/>
    <w:rsid w:val="00DA2B77"/>
    <w:rsid w:val="00DA4E5E"/>
    <w:rsid w:val="00DA585D"/>
    <w:rsid w:val="00DB0025"/>
    <w:rsid w:val="00DB04FC"/>
    <w:rsid w:val="00DB0C99"/>
    <w:rsid w:val="00DB196C"/>
    <w:rsid w:val="00DB255A"/>
    <w:rsid w:val="00DB2963"/>
    <w:rsid w:val="00DB2AE7"/>
    <w:rsid w:val="00DB2B94"/>
    <w:rsid w:val="00DB30B0"/>
    <w:rsid w:val="00DB3785"/>
    <w:rsid w:val="00DB4539"/>
    <w:rsid w:val="00DB472C"/>
    <w:rsid w:val="00DB4B73"/>
    <w:rsid w:val="00DB5400"/>
    <w:rsid w:val="00DB5507"/>
    <w:rsid w:val="00DC0881"/>
    <w:rsid w:val="00DC26CE"/>
    <w:rsid w:val="00DC2AA1"/>
    <w:rsid w:val="00DC36F2"/>
    <w:rsid w:val="00DC4C11"/>
    <w:rsid w:val="00DC5008"/>
    <w:rsid w:val="00DC5B18"/>
    <w:rsid w:val="00DC7614"/>
    <w:rsid w:val="00DC7F82"/>
    <w:rsid w:val="00DD0402"/>
    <w:rsid w:val="00DD0750"/>
    <w:rsid w:val="00DD0FBB"/>
    <w:rsid w:val="00DD25D5"/>
    <w:rsid w:val="00DD2B8D"/>
    <w:rsid w:val="00DD35B0"/>
    <w:rsid w:val="00DD38C5"/>
    <w:rsid w:val="00DD3D85"/>
    <w:rsid w:val="00DD3F68"/>
    <w:rsid w:val="00DD5049"/>
    <w:rsid w:val="00DD695C"/>
    <w:rsid w:val="00DD72CD"/>
    <w:rsid w:val="00DD7474"/>
    <w:rsid w:val="00DD7520"/>
    <w:rsid w:val="00DE0335"/>
    <w:rsid w:val="00DE0D32"/>
    <w:rsid w:val="00DE156D"/>
    <w:rsid w:val="00DE17E4"/>
    <w:rsid w:val="00DE1A80"/>
    <w:rsid w:val="00DE282B"/>
    <w:rsid w:val="00DE2E0D"/>
    <w:rsid w:val="00DE5087"/>
    <w:rsid w:val="00DE53BF"/>
    <w:rsid w:val="00DE56CB"/>
    <w:rsid w:val="00DE5BF5"/>
    <w:rsid w:val="00DE6467"/>
    <w:rsid w:val="00DE6A5F"/>
    <w:rsid w:val="00DE6B0D"/>
    <w:rsid w:val="00DE73DE"/>
    <w:rsid w:val="00DE7E35"/>
    <w:rsid w:val="00DF0861"/>
    <w:rsid w:val="00DF0FDA"/>
    <w:rsid w:val="00DF1EF0"/>
    <w:rsid w:val="00DF20BB"/>
    <w:rsid w:val="00DF2735"/>
    <w:rsid w:val="00DF2DCE"/>
    <w:rsid w:val="00DF36A1"/>
    <w:rsid w:val="00DF5A0A"/>
    <w:rsid w:val="00DF5C67"/>
    <w:rsid w:val="00DF5E7F"/>
    <w:rsid w:val="00DF6909"/>
    <w:rsid w:val="00DF784D"/>
    <w:rsid w:val="00E00D23"/>
    <w:rsid w:val="00E00D4A"/>
    <w:rsid w:val="00E01C1A"/>
    <w:rsid w:val="00E01C4F"/>
    <w:rsid w:val="00E01F3A"/>
    <w:rsid w:val="00E020BA"/>
    <w:rsid w:val="00E02F68"/>
    <w:rsid w:val="00E0412C"/>
    <w:rsid w:val="00E04AF1"/>
    <w:rsid w:val="00E04B84"/>
    <w:rsid w:val="00E04E1F"/>
    <w:rsid w:val="00E04E65"/>
    <w:rsid w:val="00E057C0"/>
    <w:rsid w:val="00E05C50"/>
    <w:rsid w:val="00E064FC"/>
    <w:rsid w:val="00E07CE2"/>
    <w:rsid w:val="00E07F9A"/>
    <w:rsid w:val="00E117F7"/>
    <w:rsid w:val="00E126DC"/>
    <w:rsid w:val="00E13E8B"/>
    <w:rsid w:val="00E14C47"/>
    <w:rsid w:val="00E14FBC"/>
    <w:rsid w:val="00E15370"/>
    <w:rsid w:val="00E15FDC"/>
    <w:rsid w:val="00E17159"/>
    <w:rsid w:val="00E173EA"/>
    <w:rsid w:val="00E17939"/>
    <w:rsid w:val="00E17EBC"/>
    <w:rsid w:val="00E20196"/>
    <w:rsid w:val="00E20378"/>
    <w:rsid w:val="00E203BE"/>
    <w:rsid w:val="00E20840"/>
    <w:rsid w:val="00E2099F"/>
    <w:rsid w:val="00E21013"/>
    <w:rsid w:val="00E21103"/>
    <w:rsid w:val="00E22D2B"/>
    <w:rsid w:val="00E24AD3"/>
    <w:rsid w:val="00E24C64"/>
    <w:rsid w:val="00E24DEB"/>
    <w:rsid w:val="00E25205"/>
    <w:rsid w:val="00E254CF"/>
    <w:rsid w:val="00E258A3"/>
    <w:rsid w:val="00E26623"/>
    <w:rsid w:val="00E26A7B"/>
    <w:rsid w:val="00E2763D"/>
    <w:rsid w:val="00E27C7B"/>
    <w:rsid w:val="00E27DF9"/>
    <w:rsid w:val="00E300EE"/>
    <w:rsid w:val="00E301FB"/>
    <w:rsid w:val="00E3067A"/>
    <w:rsid w:val="00E30F72"/>
    <w:rsid w:val="00E31E6B"/>
    <w:rsid w:val="00E32137"/>
    <w:rsid w:val="00E33813"/>
    <w:rsid w:val="00E33C95"/>
    <w:rsid w:val="00E354E6"/>
    <w:rsid w:val="00E3598C"/>
    <w:rsid w:val="00E3740C"/>
    <w:rsid w:val="00E3748D"/>
    <w:rsid w:val="00E37CE3"/>
    <w:rsid w:val="00E40440"/>
    <w:rsid w:val="00E407E7"/>
    <w:rsid w:val="00E4103E"/>
    <w:rsid w:val="00E41BFE"/>
    <w:rsid w:val="00E42972"/>
    <w:rsid w:val="00E42C52"/>
    <w:rsid w:val="00E4370F"/>
    <w:rsid w:val="00E4453C"/>
    <w:rsid w:val="00E45189"/>
    <w:rsid w:val="00E4554C"/>
    <w:rsid w:val="00E45797"/>
    <w:rsid w:val="00E468A0"/>
    <w:rsid w:val="00E46D7A"/>
    <w:rsid w:val="00E47278"/>
    <w:rsid w:val="00E50C1B"/>
    <w:rsid w:val="00E51822"/>
    <w:rsid w:val="00E52541"/>
    <w:rsid w:val="00E52E7A"/>
    <w:rsid w:val="00E53725"/>
    <w:rsid w:val="00E53751"/>
    <w:rsid w:val="00E5489F"/>
    <w:rsid w:val="00E56B36"/>
    <w:rsid w:val="00E56B5D"/>
    <w:rsid w:val="00E56E6B"/>
    <w:rsid w:val="00E57B88"/>
    <w:rsid w:val="00E57FE8"/>
    <w:rsid w:val="00E60B95"/>
    <w:rsid w:val="00E61DC9"/>
    <w:rsid w:val="00E62910"/>
    <w:rsid w:val="00E6319A"/>
    <w:rsid w:val="00E64353"/>
    <w:rsid w:val="00E65C10"/>
    <w:rsid w:val="00E66276"/>
    <w:rsid w:val="00E66E2C"/>
    <w:rsid w:val="00E671BE"/>
    <w:rsid w:val="00E677F1"/>
    <w:rsid w:val="00E678D9"/>
    <w:rsid w:val="00E67AE5"/>
    <w:rsid w:val="00E67DE1"/>
    <w:rsid w:val="00E67F24"/>
    <w:rsid w:val="00E705C3"/>
    <w:rsid w:val="00E7108F"/>
    <w:rsid w:val="00E712EE"/>
    <w:rsid w:val="00E71FEF"/>
    <w:rsid w:val="00E72686"/>
    <w:rsid w:val="00E74699"/>
    <w:rsid w:val="00E74BD0"/>
    <w:rsid w:val="00E74D0F"/>
    <w:rsid w:val="00E752CE"/>
    <w:rsid w:val="00E754A5"/>
    <w:rsid w:val="00E755CD"/>
    <w:rsid w:val="00E76953"/>
    <w:rsid w:val="00E76B3F"/>
    <w:rsid w:val="00E76DFD"/>
    <w:rsid w:val="00E77246"/>
    <w:rsid w:val="00E810E8"/>
    <w:rsid w:val="00E81296"/>
    <w:rsid w:val="00E81D0D"/>
    <w:rsid w:val="00E82861"/>
    <w:rsid w:val="00E857D6"/>
    <w:rsid w:val="00E876E7"/>
    <w:rsid w:val="00E87DF0"/>
    <w:rsid w:val="00E90500"/>
    <w:rsid w:val="00E91EE8"/>
    <w:rsid w:val="00E922B3"/>
    <w:rsid w:val="00E92880"/>
    <w:rsid w:val="00E93ABC"/>
    <w:rsid w:val="00E94A04"/>
    <w:rsid w:val="00E95649"/>
    <w:rsid w:val="00E95789"/>
    <w:rsid w:val="00E96137"/>
    <w:rsid w:val="00E968E7"/>
    <w:rsid w:val="00E96AAE"/>
    <w:rsid w:val="00EA0C3C"/>
    <w:rsid w:val="00EA1605"/>
    <w:rsid w:val="00EA353A"/>
    <w:rsid w:val="00EA467E"/>
    <w:rsid w:val="00EA6083"/>
    <w:rsid w:val="00EA615D"/>
    <w:rsid w:val="00EA7054"/>
    <w:rsid w:val="00EB0382"/>
    <w:rsid w:val="00EB04BB"/>
    <w:rsid w:val="00EB0CB3"/>
    <w:rsid w:val="00EB1C61"/>
    <w:rsid w:val="00EB1E08"/>
    <w:rsid w:val="00EB2345"/>
    <w:rsid w:val="00EB25B1"/>
    <w:rsid w:val="00EB2A4A"/>
    <w:rsid w:val="00EB2C5B"/>
    <w:rsid w:val="00EB4306"/>
    <w:rsid w:val="00EB4A64"/>
    <w:rsid w:val="00EB4AB3"/>
    <w:rsid w:val="00EB5AEB"/>
    <w:rsid w:val="00EB5B1F"/>
    <w:rsid w:val="00EB6060"/>
    <w:rsid w:val="00EB63FC"/>
    <w:rsid w:val="00EB67CB"/>
    <w:rsid w:val="00EB7C37"/>
    <w:rsid w:val="00EB7E45"/>
    <w:rsid w:val="00EC13C5"/>
    <w:rsid w:val="00EC17BF"/>
    <w:rsid w:val="00EC1DBF"/>
    <w:rsid w:val="00EC4F28"/>
    <w:rsid w:val="00EC53C1"/>
    <w:rsid w:val="00EC5620"/>
    <w:rsid w:val="00EC5BC5"/>
    <w:rsid w:val="00EC5C4D"/>
    <w:rsid w:val="00EC6C9B"/>
    <w:rsid w:val="00EC768B"/>
    <w:rsid w:val="00EC7B3E"/>
    <w:rsid w:val="00EC7E9A"/>
    <w:rsid w:val="00ED00A5"/>
    <w:rsid w:val="00ED06A2"/>
    <w:rsid w:val="00ED108E"/>
    <w:rsid w:val="00ED164B"/>
    <w:rsid w:val="00ED23D6"/>
    <w:rsid w:val="00ED3956"/>
    <w:rsid w:val="00ED39B5"/>
    <w:rsid w:val="00ED5599"/>
    <w:rsid w:val="00ED5B05"/>
    <w:rsid w:val="00ED5C9E"/>
    <w:rsid w:val="00ED6F2A"/>
    <w:rsid w:val="00ED6FE2"/>
    <w:rsid w:val="00ED7410"/>
    <w:rsid w:val="00ED75BE"/>
    <w:rsid w:val="00ED7E0B"/>
    <w:rsid w:val="00EE0269"/>
    <w:rsid w:val="00EE042D"/>
    <w:rsid w:val="00EE0744"/>
    <w:rsid w:val="00EE0FFE"/>
    <w:rsid w:val="00EE175F"/>
    <w:rsid w:val="00EE1D2A"/>
    <w:rsid w:val="00EE2036"/>
    <w:rsid w:val="00EE25C3"/>
    <w:rsid w:val="00EE2F26"/>
    <w:rsid w:val="00EE36AF"/>
    <w:rsid w:val="00EE37A9"/>
    <w:rsid w:val="00EE3EC4"/>
    <w:rsid w:val="00EE4547"/>
    <w:rsid w:val="00EE51C0"/>
    <w:rsid w:val="00EE5B47"/>
    <w:rsid w:val="00EE727B"/>
    <w:rsid w:val="00EF0186"/>
    <w:rsid w:val="00EF08E6"/>
    <w:rsid w:val="00EF16A5"/>
    <w:rsid w:val="00EF197F"/>
    <w:rsid w:val="00EF21D6"/>
    <w:rsid w:val="00EF2674"/>
    <w:rsid w:val="00EF2F4C"/>
    <w:rsid w:val="00EF390D"/>
    <w:rsid w:val="00EF3DC1"/>
    <w:rsid w:val="00EF5280"/>
    <w:rsid w:val="00EF67E3"/>
    <w:rsid w:val="00EF698F"/>
    <w:rsid w:val="00EF6B62"/>
    <w:rsid w:val="00EF77A6"/>
    <w:rsid w:val="00F004DF"/>
    <w:rsid w:val="00F00F5D"/>
    <w:rsid w:val="00F0141C"/>
    <w:rsid w:val="00F01B34"/>
    <w:rsid w:val="00F01C6E"/>
    <w:rsid w:val="00F0218B"/>
    <w:rsid w:val="00F034EA"/>
    <w:rsid w:val="00F045D4"/>
    <w:rsid w:val="00F04728"/>
    <w:rsid w:val="00F04ABA"/>
    <w:rsid w:val="00F059E6"/>
    <w:rsid w:val="00F05AB2"/>
    <w:rsid w:val="00F05C6B"/>
    <w:rsid w:val="00F05F2E"/>
    <w:rsid w:val="00F06DAE"/>
    <w:rsid w:val="00F06EF5"/>
    <w:rsid w:val="00F07F30"/>
    <w:rsid w:val="00F108A3"/>
    <w:rsid w:val="00F11A81"/>
    <w:rsid w:val="00F11C2C"/>
    <w:rsid w:val="00F13138"/>
    <w:rsid w:val="00F143E2"/>
    <w:rsid w:val="00F14C93"/>
    <w:rsid w:val="00F15317"/>
    <w:rsid w:val="00F15911"/>
    <w:rsid w:val="00F17115"/>
    <w:rsid w:val="00F175F6"/>
    <w:rsid w:val="00F17674"/>
    <w:rsid w:val="00F176FE"/>
    <w:rsid w:val="00F202D3"/>
    <w:rsid w:val="00F209BD"/>
    <w:rsid w:val="00F20A3F"/>
    <w:rsid w:val="00F21CED"/>
    <w:rsid w:val="00F248EE"/>
    <w:rsid w:val="00F256B0"/>
    <w:rsid w:val="00F2574C"/>
    <w:rsid w:val="00F25EEF"/>
    <w:rsid w:val="00F263EC"/>
    <w:rsid w:val="00F266AD"/>
    <w:rsid w:val="00F26FC7"/>
    <w:rsid w:val="00F27093"/>
    <w:rsid w:val="00F276DD"/>
    <w:rsid w:val="00F27826"/>
    <w:rsid w:val="00F27C5B"/>
    <w:rsid w:val="00F27E30"/>
    <w:rsid w:val="00F32A28"/>
    <w:rsid w:val="00F32C2D"/>
    <w:rsid w:val="00F32CC9"/>
    <w:rsid w:val="00F331AF"/>
    <w:rsid w:val="00F33BEB"/>
    <w:rsid w:val="00F33C38"/>
    <w:rsid w:val="00F3445D"/>
    <w:rsid w:val="00F35686"/>
    <w:rsid w:val="00F356FD"/>
    <w:rsid w:val="00F35713"/>
    <w:rsid w:val="00F35D24"/>
    <w:rsid w:val="00F36399"/>
    <w:rsid w:val="00F37A7E"/>
    <w:rsid w:val="00F416A6"/>
    <w:rsid w:val="00F4377E"/>
    <w:rsid w:val="00F44AA4"/>
    <w:rsid w:val="00F4613F"/>
    <w:rsid w:val="00F467A8"/>
    <w:rsid w:val="00F46D4C"/>
    <w:rsid w:val="00F4745A"/>
    <w:rsid w:val="00F47E4A"/>
    <w:rsid w:val="00F503CE"/>
    <w:rsid w:val="00F5049D"/>
    <w:rsid w:val="00F50601"/>
    <w:rsid w:val="00F50CAA"/>
    <w:rsid w:val="00F51804"/>
    <w:rsid w:val="00F5191C"/>
    <w:rsid w:val="00F51A3B"/>
    <w:rsid w:val="00F51DB9"/>
    <w:rsid w:val="00F527C9"/>
    <w:rsid w:val="00F52955"/>
    <w:rsid w:val="00F53B05"/>
    <w:rsid w:val="00F53FBE"/>
    <w:rsid w:val="00F55022"/>
    <w:rsid w:val="00F556B8"/>
    <w:rsid w:val="00F55C48"/>
    <w:rsid w:val="00F562B5"/>
    <w:rsid w:val="00F5730F"/>
    <w:rsid w:val="00F57AE8"/>
    <w:rsid w:val="00F6022A"/>
    <w:rsid w:val="00F60C5E"/>
    <w:rsid w:val="00F60C82"/>
    <w:rsid w:val="00F61317"/>
    <w:rsid w:val="00F61816"/>
    <w:rsid w:val="00F61BE3"/>
    <w:rsid w:val="00F62184"/>
    <w:rsid w:val="00F62935"/>
    <w:rsid w:val="00F6454F"/>
    <w:rsid w:val="00F64915"/>
    <w:rsid w:val="00F64C97"/>
    <w:rsid w:val="00F65320"/>
    <w:rsid w:val="00F679CC"/>
    <w:rsid w:val="00F67C54"/>
    <w:rsid w:val="00F705D9"/>
    <w:rsid w:val="00F70F43"/>
    <w:rsid w:val="00F71EC2"/>
    <w:rsid w:val="00F722EE"/>
    <w:rsid w:val="00F72FF7"/>
    <w:rsid w:val="00F73573"/>
    <w:rsid w:val="00F73EAD"/>
    <w:rsid w:val="00F746B6"/>
    <w:rsid w:val="00F77B27"/>
    <w:rsid w:val="00F77C0C"/>
    <w:rsid w:val="00F80345"/>
    <w:rsid w:val="00F80D16"/>
    <w:rsid w:val="00F80E2E"/>
    <w:rsid w:val="00F816FE"/>
    <w:rsid w:val="00F81D4A"/>
    <w:rsid w:val="00F81E14"/>
    <w:rsid w:val="00F81F96"/>
    <w:rsid w:val="00F82860"/>
    <w:rsid w:val="00F82C44"/>
    <w:rsid w:val="00F83B41"/>
    <w:rsid w:val="00F8429C"/>
    <w:rsid w:val="00F84826"/>
    <w:rsid w:val="00F84A12"/>
    <w:rsid w:val="00F852CD"/>
    <w:rsid w:val="00F853F5"/>
    <w:rsid w:val="00F8601D"/>
    <w:rsid w:val="00F873CB"/>
    <w:rsid w:val="00F87874"/>
    <w:rsid w:val="00F9002A"/>
    <w:rsid w:val="00F900DC"/>
    <w:rsid w:val="00F9017E"/>
    <w:rsid w:val="00F905A1"/>
    <w:rsid w:val="00F9061B"/>
    <w:rsid w:val="00F923BD"/>
    <w:rsid w:val="00F93CF3"/>
    <w:rsid w:val="00F93EA9"/>
    <w:rsid w:val="00F947B6"/>
    <w:rsid w:val="00F95D85"/>
    <w:rsid w:val="00F95DBC"/>
    <w:rsid w:val="00F964E0"/>
    <w:rsid w:val="00F978BA"/>
    <w:rsid w:val="00F97C0D"/>
    <w:rsid w:val="00F97D7F"/>
    <w:rsid w:val="00FA0558"/>
    <w:rsid w:val="00FA428F"/>
    <w:rsid w:val="00FA559C"/>
    <w:rsid w:val="00FA56BB"/>
    <w:rsid w:val="00FA6501"/>
    <w:rsid w:val="00FA717C"/>
    <w:rsid w:val="00FA7B32"/>
    <w:rsid w:val="00FB0563"/>
    <w:rsid w:val="00FB104D"/>
    <w:rsid w:val="00FB17DF"/>
    <w:rsid w:val="00FB2339"/>
    <w:rsid w:val="00FB2618"/>
    <w:rsid w:val="00FB2BB2"/>
    <w:rsid w:val="00FB2E61"/>
    <w:rsid w:val="00FB3270"/>
    <w:rsid w:val="00FB36FF"/>
    <w:rsid w:val="00FB3BF3"/>
    <w:rsid w:val="00FB499D"/>
    <w:rsid w:val="00FB4D90"/>
    <w:rsid w:val="00FB4FC2"/>
    <w:rsid w:val="00FB585C"/>
    <w:rsid w:val="00FB5E0C"/>
    <w:rsid w:val="00FB6327"/>
    <w:rsid w:val="00FB7F2B"/>
    <w:rsid w:val="00FC0B3B"/>
    <w:rsid w:val="00FC1514"/>
    <w:rsid w:val="00FC19BA"/>
    <w:rsid w:val="00FC19D3"/>
    <w:rsid w:val="00FC214D"/>
    <w:rsid w:val="00FC48B1"/>
    <w:rsid w:val="00FC4A37"/>
    <w:rsid w:val="00FC583D"/>
    <w:rsid w:val="00FC5953"/>
    <w:rsid w:val="00FC5BFE"/>
    <w:rsid w:val="00FC5E22"/>
    <w:rsid w:val="00FC6E06"/>
    <w:rsid w:val="00FC754F"/>
    <w:rsid w:val="00FC7D9B"/>
    <w:rsid w:val="00FD0358"/>
    <w:rsid w:val="00FD0DDC"/>
    <w:rsid w:val="00FD153F"/>
    <w:rsid w:val="00FD16D6"/>
    <w:rsid w:val="00FD18C6"/>
    <w:rsid w:val="00FD328C"/>
    <w:rsid w:val="00FD3409"/>
    <w:rsid w:val="00FD427D"/>
    <w:rsid w:val="00FD4360"/>
    <w:rsid w:val="00FD465D"/>
    <w:rsid w:val="00FD55B5"/>
    <w:rsid w:val="00FD625F"/>
    <w:rsid w:val="00FD73EB"/>
    <w:rsid w:val="00FD76FF"/>
    <w:rsid w:val="00FD7F8D"/>
    <w:rsid w:val="00FE0047"/>
    <w:rsid w:val="00FE0E5D"/>
    <w:rsid w:val="00FE29C9"/>
    <w:rsid w:val="00FE3A1D"/>
    <w:rsid w:val="00FE3F2E"/>
    <w:rsid w:val="00FE47DB"/>
    <w:rsid w:val="00FE4CDF"/>
    <w:rsid w:val="00FE54BB"/>
    <w:rsid w:val="00FE59BC"/>
    <w:rsid w:val="00FE6334"/>
    <w:rsid w:val="00FE643A"/>
    <w:rsid w:val="00FE718C"/>
    <w:rsid w:val="00FE77C4"/>
    <w:rsid w:val="00FE7940"/>
    <w:rsid w:val="00FE7951"/>
    <w:rsid w:val="00FF0314"/>
    <w:rsid w:val="00FF08FE"/>
    <w:rsid w:val="00FF1A54"/>
    <w:rsid w:val="00FF2709"/>
    <w:rsid w:val="00FF3033"/>
    <w:rsid w:val="00FF3E85"/>
    <w:rsid w:val="00FF3EE1"/>
    <w:rsid w:val="00FF41A4"/>
    <w:rsid w:val="00FF44DA"/>
    <w:rsid w:val="00FF47E8"/>
    <w:rsid w:val="00FF4EBB"/>
    <w:rsid w:val="00FF5617"/>
    <w:rsid w:val="00FF682E"/>
    <w:rsid w:val="00FF6AE7"/>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E0AF0"/>
  <w15:chartTrackingRefBased/>
  <w15:docId w15:val="{1E1A6824-2583-45E3-8B43-57EDB705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t-EE" w:eastAsia="et-E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3C3524"/>
    <w:pPr>
      <w:spacing w:after="200" w:line="276" w:lineRule="auto"/>
    </w:pPr>
    <w:rPr>
      <w:sz w:val="22"/>
      <w:szCs w:val="22"/>
      <w:lang w:eastAsia="en-US"/>
    </w:rPr>
  </w:style>
  <w:style w:type="paragraph" w:styleId="Pealkiri1">
    <w:name w:val="heading 1"/>
    <w:basedOn w:val="Normaallaad"/>
    <w:next w:val="Normaallaad"/>
    <w:link w:val="Pealkiri1Mrk"/>
    <w:uiPriority w:val="9"/>
    <w:qFormat/>
    <w:rsid w:val="001E24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Pealkiri3">
    <w:name w:val="heading 3"/>
    <w:basedOn w:val="Normaallaad"/>
    <w:link w:val="Pealkiri3Mrk"/>
    <w:uiPriority w:val="9"/>
    <w:qFormat/>
    <w:rsid w:val="00246F8F"/>
    <w:pPr>
      <w:spacing w:before="100" w:beforeAutospacing="1" w:after="100" w:afterAutospacing="1" w:line="240" w:lineRule="auto"/>
      <w:outlineLvl w:val="2"/>
    </w:pPr>
    <w:rPr>
      <w:rFonts w:ascii="Times New Roman" w:eastAsia="Times New Roman" w:hAnsi="Times New Roman"/>
      <w:b/>
      <w:bCs/>
      <w:sz w:val="27"/>
      <w:szCs w:val="27"/>
      <w:lang w:eastAsia="et-EE"/>
    </w:rPr>
  </w:style>
  <w:style w:type="paragraph" w:styleId="Pealkiri6">
    <w:name w:val="heading 6"/>
    <w:basedOn w:val="Normaallaad"/>
    <w:next w:val="Normaallaad"/>
    <w:link w:val="Pealkiri6Mrk"/>
    <w:uiPriority w:val="9"/>
    <w:semiHidden/>
    <w:unhideWhenUsed/>
    <w:qFormat/>
    <w:rsid w:val="001F279F"/>
    <w:pPr>
      <w:spacing w:before="240" w:after="60"/>
      <w:outlineLvl w:val="5"/>
    </w:pPr>
    <w:rPr>
      <w:rFonts w:eastAsia="Times New Roman"/>
      <w:b/>
      <w:bCs/>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Jutumullitekst">
    <w:name w:val="Balloon Text"/>
    <w:basedOn w:val="Normaallaad"/>
    <w:link w:val="JutumullitekstMrk"/>
    <w:uiPriority w:val="99"/>
    <w:semiHidden/>
    <w:unhideWhenUsed/>
    <w:rsid w:val="0099439F"/>
    <w:pPr>
      <w:spacing w:after="0" w:line="240" w:lineRule="auto"/>
    </w:pPr>
    <w:rPr>
      <w:rFonts w:ascii="Tahoma" w:hAnsi="Tahoma" w:cs="Tahoma"/>
      <w:sz w:val="16"/>
      <w:szCs w:val="16"/>
    </w:rPr>
  </w:style>
  <w:style w:type="character" w:customStyle="1" w:styleId="JutumullitekstMrk">
    <w:name w:val="Jutumullitekst Märk"/>
    <w:link w:val="Jutumullitekst"/>
    <w:uiPriority w:val="99"/>
    <w:semiHidden/>
    <w:rsid w:val="0099439F"/>
    <w:rPr>
      <w:rFonts w:ascii="Tahoma" w:hAnsi="Tahoma" w:cs="Tahoma"/>
      <w:sz w:val="16"/>
      <w:szCs w:val="16"/>
      <w:lang w:eastAsia="en-US"/>
    </w:rPr>
  </w:style>
  <w:style w:type="character" w:styleId="Kommentaariviide">
    <w:name w:val="annotation reference"/>
    <w:uiPriority w:val="99"/>
    <w:unhideWhenUsed/>
    <w:rsid w:val="00103D92"/>
    <w:rPr>
      <w:sz w:val="16"/>
      <w:szCs w:val="16"/>
    </w:rPr>
  </w:style>
  <w:style w:type="paragraph" w:styleId="Kommentaaritekst">
    <w:name w:val="annotation text"/>
    <w:basedOn w:val="Normaallaad"/>
    <w:link w:val="KommentaaritekstMrk"/>
    <w:uiPriority w:val="99"/>
    <w:unhideWhenUsed/>
    <w:rsid w:val="00103D92"/>
    <w:rPr>
      <w:sz w:val="20"/>
      <w:szCs w:val="20"/>
    </w:rPr>
  </w:style>
  <w:style w:type="character" w:customStyle="1" w:styleId="KommentaaritekstMrk">
    <w:name w:val="Kommentaari tekst Märk"/>
    <w:link w:val="Kommentaaritekst"/>
    <w:uiPriority w:val="99"/>
    <w:rsid w:val="00103D92"/>
    <w:rPr>
      <w:lang w:eastAsia="en-US"/>
    </w:rPr>
  </w:style>
  <w:style w:type="paragraph" w:styleId="Kommentaariteema">
    <w:name w:val="annotation subject"/>
    <w:basedOn w:val="Kommentaaritekst"/>
    <w:next w:val="Kommentaaritekst"/>
    <w:link w:val="KommentaariteemaMrk"/>
    <w:uiPriority w:val="99"/>
    <w:semiHidden/>
    <w:unhideWhenUsed/>
    <w:rsid w:val="00103D92"/>
    <w:rPr>
      <w:b/>
      <w:bCs/>
    </w:rPr>
  </w:style>
  <w:style w:type="character" w:customStyle="1" w:styleId="KommentaariteemaMrk">
    <w:name w:val="Kommentaari teema Märk"/>
    <w:link w:val="Kommentaariteema"/>
    <w:uiPriority w:val="99"/>
    <w:semiHidden/>
    <w:rsid w:val="00103D92"/>
    <w:rPr>
      <w:b/>
      <w:bCs/>
      <w:lang w:eastAsia="en-US"/>
    </w:rPr>
  </w:style>
  <w:style w:type="paragraph" w:customStyle="1" w:styleId="Default">
    <w:name w:val="Default"/>
    <w:rsid w:val="00E2099F"/>
    <w:pPr>
      <w:autoSpaceDE w:val="0"/>
      <w:autoSpaceDN w:val="0"/>
      <w:adjustRightInd w:val="0"/>
    </w:pPr>
    <w:rPr>
      <w:rFonts w:cs="Calibri"/>
      <w:color w:val="000000"/>
      <w:sz w:val="24"/>
      <w:szCs w:val="24"/>
    </w:rPr>
  </w:style>
  <w:style w:type="paragraph" w:styleId="Loendilik">
    <w:name w:val="List Paragraph"/>
    <w:basedOn w:val="Normaallaad"/>
    <w:link w:val="LoendilikMrk"/>
    <w:uiPriority w:val="34"/>
    <w:qFormat/>
    <w:rsid w:val="00CA1938"/>
    <w:pPr>
      <w:ind w:left="708"/>
    </w:pPr>
  </w:style>
  <w:style w:type="paragraph" w:styleId="Redaktsioon">
    <w:name w:val="Revision"/>
    <w:hidden/>
    <w:uiPriority w:val="99"/>
    <w:semiHidden/>
    <w:rsid w:val="006468D8"/>
    <w:rPr>
      <w:sz w:val="22"/>
      <w:szCs w:val="22"/>
      <w:lang w:eastAsia="en-US"/>
    </w:rPr>
  </w:style>
  <w:style w:type="paragraph" w:styleId="Pis">
    <w:name w:val="header"/>
    <w:basedOn w:val="Normaallaad"/>
    <w:link w:val="PisMrk"/>
    <w:uiPriority w:val="99"/>
    <w:unhideWhenUsed/>
    <w:rsid w:val="00B54328"/>
    <w:pPr>
      <w:tabs>
        <w:tab w:val="center" w:pos="4536"/>
        <w:tab w:val="right" w:pos="9072"/>
      </w:tabs>
    </w:pPr>
  </w:style>
  <w:style w:type="character" w:customStyle="1" w:styleId="PisMrk">
    <w:name w:val="Päis Märk"/>
    <w:link w:val="Pis"/>
    <w:uiPriority w:val="99"/>
    <w:rsid w:val="00B54328"/>
    <w:rPr>
      <w:sz w:val="22"/>
      <w:szCs w:val="22"/>
      <w:lang w:eastAsia="en-US"/>
    </w:rPr>
  </w:style>
  <w:style w:type="paragraph" w:styleId="Jalus">
    <w:name w:val="footer"/>
    <w:basedOn w:val="Normaallaad"/>
    <w:link w:val="JalusMrk"/>
    <w:uiPriority w:val="99"/>
    <w:unhideWhenUsed/>
    <w:rsid w:val="00B54328"/>
    <w:pPr>
      <w:tabs>
        <w:tab w:val="center" w:pos="4536"/>
        <w:tab w:val="right" w:pos="9072"/>
      </w:tabs>
    </w:pPr>
  </w:style>
  <w:style w:type="character" w:customStyle="1" w:styleId="JalusMrk">
    <w:name w:val="Jalus Märk"/>
    <w:link w:val="Jalus"/>
    <w:uiPriority w:val="99"/>
    <w:rsid w:val="00B54328"/>
    <w:rPr>
      <w:sz w:val="22"/>
      <w:szCs w:val="22"/>
      <w:lang w:eastAsia="en-US"/>
    </w:rPr>
  </w:style>
  <w:style w:type="character" w:styleId="Hperlink">
    <w:name w:val="Hyperlink"/>
    <w:uiPriority w:val="99"/>
    <w:unhideWhenUsed/>
    <w:rsid w:val="00F06EF5"/>
    <w:rPr>
      <w:color w:val="0563C1"/>
      <w:u w:val="single"/>
    </w:rPr>
  </w:style>
  <w:style w:type="paragraph" w:styleId="Vahedeta">
    <w:name w:val="No Spacing"/>
    <w:link w:val="VahedetaMrk"/>
    <w:uiPriority w:val="1"/>
    <w:qFormat/>
    <w:rsid w:val="000E1BAD"/>
    <w:rPr>
      <w:sz w:val="22"/>
      <w:szCs w:val="22"/>
      <w:lang w:eastAsia="en-US"/>
    </w:rPr>
  </w:style>
  <w:style w:type="character" w:customStyle="1" w:styleId="LoendilikMrk">
    <w:name w:val="Loendi lõik Märk"/>
    <w:link w:val="Loendilik"/>
    <w:uiPriority w:val="34"/>
    <w:locked/>
    <w:rsid w:val="005C7520"/>
    <w:rPr>
      <w:sz w:val="22"/>
      <w:szCs w:val="22"/>
      <w:lang w:eastAsia="en-US"/>
    </w:rPr>
  </w:style>
  <w:style w:type="paragraph" w:styleId="Pealkiri">
    <w:name w:val="Title"/>
    <w:basedOn w:val="Normaallaad"/>
    <w:link w:val="PealkiriMrk"/>
    <w:qFormat/>
    <w:rsid w:val="00ED39B5"/>
    <w:pPr>
      <w:spacing w:after="0" w:line="240" w:lineRule="auto"/>
      <w:jc w:val="center"/>
    </w:pPr>
    <w:rPr>
      <w:rFonts w:ascii="Times New Roman" w:eastAsia="Times New Roman" w:hAnsi="Times New Roman"/>
      <w:b/>
      <w:bCs/>
      <w:sz w:val="24"/>
      <w:szCs w:val="24"/>
    </w:rPr>
  </w:style>
  <w:style w:type="character" w:customStyle="1" w:styleId="PealkiriMrk">
    <w:name w:val="Pealkiri Märk"/>
    <w:link w:val="Pealkiri"/>
    <w:rsid w:val="00ED39B5"/>
    <w:rPr>
      <w:rFonts w:ascii="Times New Roman" w:eastAsia="Times New Roman" w:hAnsi="Times New Roman"/>
      <w:b/>
      <w:bCs/>
      <w:sz w:val="24"/>
      <w:szCs w:val="24"/>
      <w:lang w:eastAsia="en-US"/>
    </w:rPr>
  </w:style>
  <w:style w:type="table" w:customStyle="1" w:styleId="Kontuurtabel1">
    <w:name w:val="Kontuurtabel1"/>
    <w:basedOn w:val="Normaaltabel"/>
    <w:next w:val="Kontuurtabel2"/>
    <w:uiPriority w:val="39"/>
    <w:rsid w:val="0007231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ontuurtabel2">
    <w:name w:val="Kontuurtabel2"/>
    <w:basedOn w:val="Normaaltabel"/>
    <w:uiPriority w:val="59"/>
    <w:rsid w:val="00072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ontuurtabel20">
    <w:name w:val="Kontuurtabel2"/>
    <w:basedOn w:val="Normaaltabel"/>
    <w:next w:val="Kontuurtabel2"/>
    <w:uiPriority w:val="59"/>
    <w:rsid w:val="008465E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m">
    <w:name w:val="mm"/>
    <w:rsid w:val="000573FB"/>
  </w:style>
  <w:style w:type="character" w:customStyle="1" w:styleId="Pealkiri6Mrk">
    <w:name w:val="Pealkiri 6 Märk"/>
    <w:link w:val="Pealkiri6"/>
    <w:uiPriority w:val="9"/>
    <w:semiHidden/>
    <w:rsid w:val="001F279F"/>
    <w:rPr>
      <w:rFonts w:ascii="Calibri" w:eastAsia="Times New Roman" w:hAnsi="Calibri" w:cs="Times New Roman"/>
      <w:b/>
      <w:bCs/>
      <w:sz w:val="22"/>
      <w:szCs w:val="22"/>
      <w:lang w:eastAsia="en-US"/>
    </w:rPr>
  </w:style>
  <w:style w:type="character" w:customStyle="1" w:styleId="element">
    <w:name w:val="element"/>
    <w:rsid w:val="001F279F"/>
  </w:style>
  <w:style w:type="paragraph" w:styleId="Allmrkusetekst">
    <w:name w:val="footnote text"/>
    <w:aliases w:val="Footnote Text Char Char Char Char,Footnote Text Char Char,Footnote Text Char Char Char Char Char,Footnote Text Char Char Char Char Char Char Char Char,Footnote Text Char Char Char,Footnote Text Char1,Footnote Text Char Char1,fn Char1,fn"/>
    <w:basedOn w:val="Normaallaad"/>
    <w:link w:val="AllmrkusetekstMrk"/>
    <w:uiPriority w:val="99"/>
    <w:unhideWhenUsed/>
    <w:qFormat/>
    <w:rsid w:val="00837CD0"/>
    <w:pPr>
      <w:spacing w:after="0" w:line="240" w:lineRule="auto"/>
    </w:pPr>
    <w:rPr>
      <w:rFonts w:ascii="Times New Roman" w:eastAsia="Times New Roman" w:hAnsi="Times New Roman"/>
      <w:sz w:val="20"/>
      <w:szCs w:val="20"/>
      <w:lang w:val="en-GB"/>
    </w:rPr>
  </w:style>
  <w:style w:type="character" w:customStyle="1" w:styleId="AllmrkusetekstMrk">
    <w:name w:val="Allmärkuse tekst Märk"/>
    <w:aliases w:val="Footnote Text Char Char Char Char Märk,Footnote Text Char Char Märk,Footnote Text Char Char Char Char Char Märk,Footnote Text Char Char Char Char Char Char Char Char Märk,Footnote Text Char Char Char Märk,Footnote Text Char1 Märk"/>
    <w:link w:val="Allmrkusetekst"/>
    <w:uiPriority w:val="99"/>
    <w:rsid w:val="00837CD0"/>
    <w:rPr>
      <w:rFonts w:ascii="Times New Roman" w:eastAsia="Times New Roman" w:hAnsi="Times New Roman"/>
      <w:lang w:val="en-GB" w:eastAsia="en-US"/>
    </w:rPr>
  </w:style>
  <w:style w:type="character" w:styleId="Allmrkuseviide">
    <w:name w:val="footnote reference"/>
    <w:aliases w:val="Footnote symbol,Ref,de nota al pie,-E Fußnotenzeichen,fr,ftref,Footnotes refss,Fussnota,Footnote reference number,Times 10 Point,Exposant 3 Point,EN Footnote Reference,note TESI,Footnote Reference Superscript,Zchn Zchn,Footnote numb"/>
    <w:uiPriority w:val="99"/>
    <w:unhideWhenUsed/>
    <w:rsid w:val="00837CD0"/>
    <w:rPr>
      <w:vertAlign w:val="superscript"/>
    </w:rPr>
  </w:style>
  <w:style w:type="character" w:customStyle="1" w:styleId="VahedetaMrk">
    <w:name w:val="Vahedeta Märk"/>
    <w:link w:val="Vahedeta"/>
    <w:uiPriority w:val="1"/>
    <w:rsid w:val="00D546DC"/>
    <w:rPr>
      <w:sz w:val="22"/>
      <w:szCs w:val="22"/>
      <w:lang w:eastAsia="en-US"/>
    </w:rPr>
  </w:style>
  <w:style w:type="numbering" w:customStyle="1" w:styleId="Laad1">
    <w:name w:val="Laad1"/>
    <w:uiPriority w:val="99"/>
    <w:rsid w:val="00531EB9"/>
    <w:pPr>
      <w:numPr>
        <w:numId w:val="1"/>
      </w:numPr>
    </w:pPr>
  </w:style>
  <w:style w:type="numbering" w:customStyle="1" w:styleId="WW8Num16">
    <w:name w:val="WW8Num16"/>
    <w:rsid w:val="001B2980"/>
    <w:pPr>
      <w:numPr>
        <w:numId w:val="9"/>
      </w:numPr>
    </w:pPr>
  </w:style>
  <w:style w:type="numbering" w:customStyle="1" w:styleId="WW8Num11">
    <w:name w:val="WW8Num11"/>
    <w:rsid w:val="001B2980"/>
    <w:pPr>
      <w:numPr>
        <w:numId w:val="5"/>
      </w:numPr>
    </w:pPr>
  </w:style>
  <w:style w:type="numbering" w:customStyle="1" w:styleId="WW8Num10">
    <w:name w:val="WW8Num10"/>
    <w:rsid w:val="001B2980"/>
    <w:pPr>
      <w:numPr>
        <w:numId w:val="4"/>
      </w:numPr>
    </w:pPr>
  </w:style>
  <w:style w:type="numbering" w:customStyle="1" w:styleId="WW8Num13">
    <w:name w:val="WW8Num13"/>
    <w:rsid w:val="001B2980"/>
    <w:pPr>
      <w:numPr>
        <w:numId w:val="7"/>
      </w:numPr>
    </w:pPr>
  </w:style>
  <w:style w:type="numbering" w:customStyle="1" w:styleId="WW8Num36">
    <w:name w:val="WW8Num36"/>
    <w:rsid w:val="001B2980"/>
    <w:pPr>
      <w:numPr>
        <w:numId w:val="17"/>
      </w:numPr>
    </w:pPr>
  </w:style>
  <w:style w:type="numbering" w:customStyle="1" w:styleId="WW8Num39">
    <w:name w:val="WW8Num39"/>
    <w:rsid w:val="001B2980"/>
    <w:pPr>
      <w:numPr>
        <w:numId w:val="18"/>
      </w:numPr>
    </w:pPr>
  </w:style>
  <w:style w:type="numbering" w:customStyle="1" w:styleId="WW8Num43">
    <w:name w:val="WW8Num43"/>
    <w:rsid w:val="001B2980"/>
    <w:pPr>
      <w:numPr>
        <w:numId w:val="20"/>
      </w:numPr>
    </w:pPr>
  </w:style>
  <w:style w:type="numbering" w:customStyle="1" w:styleId="WW8Num22">
    <w:name w:val="WW8Num22"/>
    <w:rsid w:val="001B2980"/>
    <w:pPr>
      <w:numPr>
        <w:numId w:val="11"/>
      </w:numPr>
    </w:pPr>
  </w:style>
  <w:style w:type="numbering" w:customStyle="1" w:styleId="WW8Num25">
    <w:name w:val="WW8Num25"/>
    <w:rsid w:val="001B2980"/>
    <w:pPr>
      <w:numPr>
        <w:numId w:val="13"/>
      </w:numPr>
    </w:pPr>
  </w:style>
  <w:style w:type="numbering" w:customStyle="1" w:styleId="WW8Num32">
    <w:name w:val="WW8Num32"/>
    <w:rsid w:val="001B2980"/>
    <w:pPr>
      <w:numPr>
        <w:numId w:val="15"/>
      </w:numPr>
    </w:pPr>
  </w:style>
  <w:style w:type="numbering" w:customStyle="1" w:styleId="WW8Num42">
    <w:name w:val="WW8Num42"/>
    <w:rsid w:val="001B2980"/>
    <w:pPr>
      <w:numPr>
        <w:numId w:val="19"/>
      </w:numPr>
    </w:pPr>
  </w:style>
  <w:style w:type="numbering" w:customStyle="1" w:styleId="WW8Num28">
    <w:name w:val="WW8Num28"/>
    <w:rsid w:val="001B2980"/>
    <w:pPr>
      <w:numPr>
        <w:numId w:val="14"/>
      </w:numPr>
    </w:pPr>
  </w:style>
  <w:style w:type="numbering" w:customStyle="1" w:styleId="WW8Num14">
    <w:name w:val="WW8Num14"/>
    <w:rsid w:val="001B2980"/>
    <w:pPr>
      <w:numPr>
        <w:numId w:val="8"/>
      </w:numPr>
    </w:pPr>
  </w:style>
  <w:style w:type="numbering" w:customStyle="1" w:styleId="WW8Num20">
    <w:name w:val="WW8Num20"/>
    <w:rsid w:val="001B2980"/>
    <w:pPr>
      <w:numPr>
        <w:numId w:val="10"/>
      </w:numPr>
    </w:pPr>
  </w:style>
  <w:style w:type="numbering" w:customStyle="1" w:styleId="WW8Num12">
    <w:name w:val="WW8Num12"/>
    <w:rsid w:val="001B2980"/>
    <w:pPr>
      <w:numPr>
        <w:numId w:val="6"/>
      </w:numPr>
    </w:pPr>
  </w:style>
  <w:style w:type="numbering" w:customStyle="1" w:styleId="WW8Num23">
    <w:name w:val="WW8Num23"/>
    <w:rsid w:val="001B2980"/>
    <w:pPr>
      <w:numPr>
        <w:numId w:val="12"/>
      </w:numPr>
    </w:pPr>
  </w:style>
  <w:style w:type="numbering" w:customStyle="1" w:styleId="WW8Num33">
    <w:name w:val="WW8Num33"/>
    <w:rsid w:val="001B2980"/>
    <w:pPr>
      <w:numPr>
        <w:numId w:val="16"/>
      </w:numPr>
    </w:pPr>
  </w:style>
  <w:style w:type="numbering" w:customStyle="1" w:styleId="WW8Num8">
    <w:name w:val="WW8Num8"/>
    <w:rsid w:val="001B2980"/>
    <w:pPr>
      <w:numPr>
        <w:numId w:val="3"/>
      </w:numPr>
    </w:pPr>
  </w:style>
  <w:style w:type="numbering" w:customStyle="1" w:styleId="Loendita1">
    <w:name w:val="Loendita1"/>
    <w:next w:val="Loendita"/>
    <w:uiPriority w:val="99"/>
    <w:semiHidden/>
    <w:unhideWhenUsed/>
    <w:rsid w:val="00FD465D"/>
  </w:style>
  <w:style w:type="table" w:styleId="Kontuurtabel">
    <w:name w:val="Table Grid"/>
    <w:basedOn w:val="Normaaltabel"/>
    <w:uiPriority w:val="39"/>
    <w:rsid w:val="00FD4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ruuttabel1">
    <w:name w:val="Grid Table 1 Light"/>
    <w:basedOn w:val="Normaaltabel"/>
    <w:uiPriority w:val="46"/>
    <w:rsid w:val="00FD465D"/>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Ruuttabel4rhk2">
    <w:name w:val="Grid Table 4 Accent 2"/>
    <w:basedOn w:val="Normaaltabel"/>
    <w:uiPriority w:val="49"/>
    <w:rsid w:val="00FD465D"/>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styleId="Lpumrkusetekst">
    <w:name w:val="endnote text"/>
    <w:basedOn w:val="Normaallaad"/>
    <w:link w:val="LpumrkusetekstMrk"/>
    <w:uiPriority w:val="99"/>
    <w:semiHidden/>
    <w:unhideWhenUsed/>
    <w:rsid w:val="00FD465D"/>
    <w:pPr>
      <w:spacing w:after="0" w:line="240" w:lineRule="auto"/>
    </w:pPr>
    <w:rPr>
      <w:sz w:val="20"/>
      <w:szCs w:val="20"/>
    </w:rPr>
  </w:style>
  <w:style w:type="character" w:customStyle="1" w:styleId="LpumrkusetekstMrk">
    <w:name w:val="Lõpumärkuse tekst Märk"/>
    <w:basedOn w:val="Liguvaikefont"/>
    <w:link w:val="Lpumrkusetekst"/>
    <w:uiPriority w:val="99"/>
    <w:semiHidden/>
    <w:rsid w:val="00FD465D"/>
    <w:rPr>
      <w:lang w:eastAsia="en-US"/>
    </w:rPr>
  </w:style>
  <w:style w:type="character" w:styleId="Lpumrkuseviide">
    <w:name w:val="endnote reference"/>
    <w:uiPriority w:val="99"/>
    <w:semiHidden/>
    <w:unhideWhenUsed/>
    <w:rsid w:val="00FD465D"/>
    <w:rPr>
      <w:vertAlign w:val="superscript"/>
    </w:rPr>
  </w:style>
  <w:style w:type="character" w:styleId="Lahendamatamainimine">
    <w:name w:val="Unresolved Mention"/>
    <w:uiPriority w:val="99"/>
    <w:semiHidden/>
    <w:unhideWhenUsed/>
    <w:rsid w:val="00FD465D"/>
    <w:rPr>
      <w:color w:val="605E5C"/>
      <w:shd w:val="clear" w:color="auto" w:fill="E1DFDD"/>
    </w:rPr>
  </w:style>
  <w:style w:type="character" w:customStyle="1" w:styleId="Pealkiri1Mrk">
    <w:name w:val="Pealkiri 1 Märk"/>
    <w:basedOn w:val="Liguvaikefont"/>
    <w:link w:val="Pealkiri1"/>
    <w:uiPriority w:val="9"/>
    <w:rsid w:val="001E242A"/>
    <w:rPr>
      <w:rFonts w:asciiTheme="majorHAnsi" w:eastAsiaTheme="majorEastAsia" w:hAnsiTheme="majorHAnsi" w:cstheme="majorBidi"/>
      <w:color w:val="2F5496" w:themeColor="accent1" w:themeShade="BF"/>
      <w:sz w:val="32"/>
      <w:szCs w:val="32"/>
      <w:lang w:eastAsia="en-US"/>
    </w:rPr>
  </w:style>
  <w:style w:type="numbering" w:customStyle="1" w:styleId="Loendita2">
    <w:name w:val="Loendita2"/>
    <w:next w:val="Loendita"/>
    <w:uiPriority w:val="99"/>
    <w:semiHidden/>
    <w:unhideWhenUsed/>
    <w:rsid w:val="00193175"/>
  </w:style>
  <w:style w:type="table" w:customStyle="1" w:styleId="Heleruuttabel11">
    <w:name w:val="Hele ruuttabel 11"/>
    <w:basedOn w:val="Normaaltabel"/>
    <w:next w:val="Heleruuttabel1"/>
    <w:uiPriority w:val="46"/>
    <w:rsid w:val="00193175"/>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Ruuttabel4rhk21">
    <w:name w:val="Ruuttabel 4 – rõhk 21"/>
    <w:basedOn w:val="Normaaltabel"/>
    <w:next w:val="Ruuttabel4rhk2"/>
    <w:uiPriority w:val="49"/>
    <w:rsid w:val="00193175"/>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Loendita3">
    <w:name w:val="Loendita3"/>
    <w:next w:val="Loendita"/>
    <w:uiPriority w:val="99"/>
    <w:semiHidden/>
    <w:unhideWhenUsed/>
    <w:rsid w:val="00193175"/>
  </w:style>
  <w:style w:type="table" w:customStyle="1" w:styleId="Heleruuttabel12">
    <w:name w:val="Hele ruuttabel 12"/>
    <w:basedOn w:val="Normaaltabel"/>
    <w:next w:val="Heleruuttabel1"/>
    <w:uiPriority w:val="46"/>
    <w:rsid w:val="00193175"/>
    <w:rPr>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Ruuttabel4rhk22">
    <w:name w:val="Ruuttabel 4 – rõhk 22"/>
    <w:basedOn w:val="Normaaltabel"/>
    <w:next w:val="Ruuttabel4rhk2"/>
    <w:uiPriority w:val="49"/>
    <w:rsid w:val="00193175"/>
    <w:rPr>
      <w:sz w:val="22"/>
      <w:szCs w:val="22"/>
      <w:lang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Loendita4">
    <w:name w:val="Loendita4"/>
    <w:next w:val="Loendita"/>
    <w:uiPriority w:val="99"/>
    <w:semiHidden/>
    <w:unhideWhenUsed/>
    <w:rsid w:val="004005F4"/>
  </w:style>
  <w:style w:type="paragraph" w:styleId="SK1">
    <w:name w:val="toc 1"/>
    <w:basedOn w:val="Normaallaad"/>
    <w:next w:val="Normaallaad"/>
    <w:autoRedefine/>
    <w:uiPriority w:val="39"/>
    <w:unhideWhenUsed/>
    <w:rsid w:val="004005F4"/>
    <w:pPr>
      <w:spacing w:after="100" w:line="259" w:lineRule="auto"/>
    </w:pPr>
    <w:rPr>
      <w:rFonts w:asciiTheme="minorHAnsi" w:eastAsiaTheme="minorEastAsia" w:hAnsiTheme="minorHAnsi" w:cstheme="minorBidi"/>
      <w:lang w:eastAsia="et-EE"/>
    </w:rPr>
  </w:style>
  <w:style w:type="character" w:styleId="Klastatudhperlink">
    <w:name w:val="FollowedHyperlink"/>
    <w:basedOn w:val="Liguvaikefont"/>
    <w:uiPriority w:val="99"/>
    <w:semiHidden/>
    <w:unhideWhenUsed/>
    <w:rsid w:val="004005F4"/>
    <w:rPr>
      <w:color w:val="954F72" w:themeColor="followedHyperlink"/>
      <w:u w:val="single"/>
    </w:rPr>
  </w:style>
  <w:style w:type="table" w:customStyle="1" w:styleId="Kontuurtabel3">
    <w:name w:val="Kontuurtabel3"/>
    <w:basedOn w:val="Normaaltabel"/>
    <w:next w:val="Kontuurtabel"/>
    <w:uiPriority w:val="39"/>
    <w:rsid w:val="00E20378"/>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alkiri3Mrk">
    <w:name w:val="Pealkiri 3 Märk"/>
    <w:basedOn w:val="Liguvaikefont"/>
    <w:link w:val="Pealkiri3"/>
    <w:uiPriority w:val="9"/>
    <w:rsid w:val="00246F8F"/>
    <w:rPr>
      <w:rFonts w:ascii="Times New Roman" w:eastAsia="Times New Roman" w:hAnsi="Times New Roman"/>
      <w:b/>
      <w:bCs/>
      <w:sz w:val="27"/>
      <w:szCs w:val="27"/>
    </w:rPr>
  </w:style>
  <w:style w:type="table" w:customStyle="1" w:styleId="Kontuurtabel21">
    <w:name w:val="Kontuurtabel21"/>
    <w:basedOn w:val="Normaaltabel"/>
    <w:next w:val="Kontuurtabel"/>
    <w:uiPriority w:val="39"/>
    <w:rsid w:val="006224F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Liguvaikefont"/>
    <w:rsid w:val="006224F5"/>
    <w:rPr>
      <w:rFonts w:ascii="Segoe UI" w:hAnsi="Segoe UI" w:cs="Segoe UI" w:hint="default"/>
      <w:sz w:val="18"/>
      <w:szCs w:val="18"/>
    </w:rPr>
  </w:style>
  <w:style w:type="paragraph" w:customStyle="1" w:styleId="pf0">
    <w:name w:val="pf0"/>
    <w:basedOn w:val="Normaallaad"/>
    <w:rsid w:val="006224F5"/>
    <w:pPr>
      <w:spacing w:before="100" w:beforeAutospacing="1" w:after="100" w:afterAutospacing="1" w:line="240" w:lineRule="auto"/>
    </w:pPr>
    <w:rPr>
      <w:rFonts w:ascii="Times New Roman" w:eastAsia="Times New Roman" w:hAnsi="Times New Roman"/>
      <w:sz w:val="24"/>
      <w:szCs w:val="24"/>
      <w:lang w:eastAsia="et-EE"/>
    </w:rPr>
  </w:style>
  <w:style w:type="table" w:customStyle="1" w:styleId="Kontuurtabel22">
    <w:name w:val="Kontuurtabel22"/>
    <w:basedOn w:val="Normaaltabel"/>
    <w:next w:val="Kontuurtabel"/>
    <w:uiPriority w:val="39"/>
    <w:rsid w:val="009B6CD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3988">
      <w:bodyDiv w:val="1"/>
      <w:marLeft w:val="0"/>
      <w:marRight w:val="0"/>
      <w:marTop w:val="0"/>
      <w:marBottom w:val="0"/>
      <w:divBdr>
        <w:top w:val="none" w:sz="0" w:space="0" w:color="auto"/>
        <w:left w:val="none" w:sz="0" w:space="0" w:color="auto"/>
        <w:bottom w:val="none" w:sz="0" w:space="0" w:color="auto"/>
        <w:right w:val="none" w:sz="0" w:space="0" w:color="auto"/>
      </w:divBdr>
      <w:divsChild>
        <w:div w:id="14962360">
          <w:marLeft w:val="0"/>
          <w:marRight w:val="0"/>
          <w:marTop w:val="0"/>
          <w:marBottom w:val="0"/>
          <w:divBdr>
            <w:top w:val="none" w:sz="0" w:space="0" w:color="auto"/>
            <w:left w:val="none" w:sz="0" w:space="0" w:color="auto"/>
            <w:bottom w:val="none" w:sz="0" w:space="0" w:color="auto"/>
            <w:right w:val="none" w:sz="0" w:space="0" w:color="auto"/>
          </w:divBdr>
          <w:divsChild>
            <w:div w:id="512183461">
              <w:marLeft w:val="0"/>
              <w:marRight w:val="0"/>
              <w:marTop w:val="0"/>
              <w:marBottom w:val="0"/>
              <w:divBdr>
                <w:top w:val="none" w:sz="0" w:space="0" w:color="auto"/>
                <w:left w:val="none" w:sz="0" w:space="0" w:color="auto"/>
                <w:bottom w:val="none" w:sz="0" w:space="0" w:color="auto"/>
                <w:right w:val="none" w:sz="0" w:space="0" w:color="auto"/>
              </w:divBdr>
              <w:divsChild>
                <w:div w:id="1494418987">
                  <w:marLeft w:val="0"/>
                  <w:marRight w:val="0"/>
                  <w:marTop w:val="0"/>
                  <w:marBottom w:val="0"/>
                  <w:divBdr>
                    <w:top w:val="none" w:sz="0" w:space="0" w:color="auto"/>
                    <w:left w:val="none" w:sz="0" w:space="0" w:color="auto"/>
                    <w:bottom w:val="none" w:sz="0" w:space="0" w:color="auto"/>
                    <w:right w:val="none" w:sz="0" w:space="0" w:color="auto"/>
                  </w:divBdr>
                  <w:divsChild>
                    <w:div w:id="137469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85319">
      <w:bodyDiv w:val="1"/>
      <w:marLeft w:val="0"/>
      <w:marRight w:val="0"/>
      <w:marTop w:val="0"/>
      <w:marBottom w:val="0"/>
      <w:divBdr>
        <w:top w:val="none" w:sz="0" w:space="0" w:color="auto"/>
        <w:left w:val="none" w:sz="0" w:space="0" w:color="auto"/>
        <w:bottom w:val="none" w:sz="0" w:space="0" w:color="auto"/>
        <w:right w:val="none" w:sz="0" w:space="0" w:color="auto"/>
      </w:divBdr>
    </w:div>
    <w:div w:id="141698622">
      <w:bodyDiv w:val="1"/>
      <w:marLeft w:val="0"/>
      <w:marRight w:val="0"/>
      <w:marTop w:val="0"/>
      <w:marBottom w:val="0"/>
      <w:divBdr>
        <w:top w:val="none" w:sz="0" w:space="0" w:color="auto"/>
        <w:left w:val="none" w:sz="0" w:space="0" w:color="auto"/>
        <w:bottom w:val="none" w:sz="0" w:space="0" w:color="auto"/>
        <w:right w:val="none" w:sz="0" w:space="0" w:color="auto"/>
      </w:divBdr>
    </w:div>
    <w:div w:id="155727117">
      <w:bodyDiv w:val="1"/>
      <w:marLeft w:val="0"/>
      <w:marRight w:val="0"/>
      <w:marTop w:val="0"/>
      <w:marBottom w:val="0"/>
      <w:divBdr>
        <w:top w:val="none" w:sz="0" w:space="0" w:color="auto"/>
        <w:left w:val="none" w:sz="0" w:space="0" w:color="auto"/>
        <w:bottom w:val="none" w:sz="0" w:space="0" w:color="auto"/>
        <w:right w:val="none" w:sz="0" w:space="0" w:color="auto"/>
      </w:divBdr>
    </w:div>
    <w:div w:id="218713701">
      <w:bodyDiv w:val="1"/>
      <w:marLeft w:val="0"/>
      <w:marRight w:val="0"/>
      <w:marTop w:val="0"/>
      <w:marBottom w:val="0"/>
      <w:divBdr>
        <w:top w:val="none" w:sz="0" w:space="0" w:color="auto"/>
        <w:left w:val="none" w:sz="0" w:space="0" w:color="auto"/>
        <w:bottom w:val="none" w:sz="0" w:space="0" w:color="auto"/>
        <w:right w:val="none" w:sz="0" w:space="0" w:color="auto"/>
      </w:divBdr>
    </w:div>
    <w:div w:id="263418498">
      <w:bodyDiv w:val="1"/>
      <w:marLeft w:val="0"/>
      <w:marRight w:val="0"/>
      <w:marTop w:val="0"/>
      <w:marBottom w:val="0"/>
      <w:divBdr>
        <w:top w:val="none" w:sz="0" w:space="0" w:color="auto"/>
        <w:left w:val="none" w:sz="0" w:space="0" w:color="auto"/>
        <w:bottom w:val="none" w:sz="0" w:space="0" w:color="auto"/>
        <w:right w:val="none" w:sz="0" w:space="0" w:color="auto"/>
      </w:divBdr>
    </w:div>
    <w:div w:id="413937494">
      <w:bodyDiv w:val="1"/>
      <w:marLeft w:val="0"/>
      <w:marRight w:val="0"/>
      <w:marTop w:val="0"/>
      <w:marBottom w:val="0"/>
      <w:divBdr>
        <w:top w:val="none" w:sz="0" w:space="0" w:color="auto"/>
        <w:left w:val="none" w:sz="0" w:space="0" w:color="auto"/>
        <w:bottom w:val="none" w:sz="0" w:space="0" w:color="auto"/>
        <w:right w:val="none" w:sz="0" w:space="0" w:color="auto"/>
      </w:divBdr>
    </w:div>
    <w:div w:id="469440570">
      <w:bodyDiv w:val="1"/>
      <w:marLeft w:val="0"/>
      <w:marRight w:val="0"/>
      <w:marTop w:val="0"/>
      <w:marBottom w:val="0"/>
      <w:divBdr>
        <w:top w:val="none" w:sz="0" w:space="0" w:color="auto"/>
        <w:left w:val="none" w:sz="0" w:space="0" w:color="auto"/>
        <w:bottom w:val="none" w:sz="0" w:space="0" w:color="auto"/>
        <w:right w:val="none" w:sz="0" w:space="0" w:color="auto"/>
      </w:divBdr>
    </w:div>
    <w:div w:id="498545904">
      <w:bodyDiv w:val="1"/>
      <w:marLeft w:val="0"/>
      <w:marRight w:val="0"/>
      <w:marTop w:val="0"/>
      <w:marBottom w:val="0"/>
      <w:divBdr>
        <w:top w:val="none" w:sz="0" w:space="0" w:color="auto"/>
        <w:left w:val="none" w:sz="0" w:space="0" w:color="auto"/>
        <w:bottom w:val="none" w:sz="0" w:space="0" w:color="auto"/>
        <w:right w:val="none" w:sz="0" w:space="0" w:color="auto"/>
      </w:divBdr>
    </w:div>
    <w:div w:id="540089998">
      <w:bodyDiv w:val="1"/>
      <w:marLeft w:val="0"/>
      <w:marRight w:val="0"/>
      <w:marTop w:val="0"/>
      <w:marBottom w:val="0"/>
      <w:divBdr>
        <w:top w:val="none" w:sz="0" w:space="0" w:color="auto"/>
        <w:left w:val="none" w:sz="0" w:space="0" w:color="auto"/>
        <w:bottom w:val="none" w:sz="0" w:space="0" w:color="auto"/>
        <w:right w:val="none" w:sz="0" w:space="0" w:color="auto"/>
      </w:divBdr>
    </w:div>
    <w:div w:id="605388410">
      <w:bodyDiv w:val="1"/>
      <w:marLeft w:val="0"/>
      <w:marRight w:val="0"/>
      <w:marTop w:val="0"/>
      <w:marBottom w:val="0"/>
      <w:divBdr>
        <w:top w:val="none" w:sz="0" w:space="0" w:color="auto"/>
        <w:left w:val="none" w:sz="0" w:space="0" w:color="auto"/>
        <w:bottom w:val="none" w:sz="0" w:space="0" w:color="auto"/>
        <w:right w:val="none" w:sz="0" w:space="0" w:color="auto"/>
      </w:divBdr>
    </w:div>
    <w:div w:id="634524329">
      <w:bodyDiv w:val="1"/>
      <w:marLeft w:val="0"/>
      <w:marRight w:val="0"/>
      <w:marTop w:val="0"/>
      <w:marBottom w:val="0"/>
      <w:divBdr>
        <w:top w:val="none" w:sz="0" w:space="0" w:color="auto"/>
        <w:left w:val="none" w:sz="0" w:space="0" w:color="auto"/>
        <w:bottom w:val="none" w:sz="0" w:space="0" w:color="auto"/>
        <w:right w:val="none" w:sz="0" w:space="0" w:color="auto"/>
      </w:divBdr>
    </w:div>
    <w:div w:id="644942278">
      <w:bodyDiv w:val="1"/>
      <w:marLeft w:val="0"/>
      <w:marRight w:val="0"/>
      <w:marTop w:val="0"/>
      <w:marBottom w:val="0"/>
      <w:divBdr>
        <w:top w:val="none" w:sz="0" w:space="0" w:color="auto"/>
        <w:left w:val="none" w:sz="0" w:space="0" w:color="auto"/>
        <w:bottom w:val="none" w:sz="0" w:space="0" w:color="auto"/>
        <w:right w:val="none" w:sz="0" w:space="0" w:color="auto"/>
      </w:divBdr>
    </w:div>
    <w:div w:id="712735103">
      <w:bodyDiv w:val="1"/>
      <w:marLeft w:val="0"/>
      <w:marRight w:val="0"/>
      <w:marTop w:val="0"/>
      <w:marBottom w:val="0"/>
      <w:divBdr>
        <w:top w:val="none" w:sz="0" w:space="0" w:color="auto"/>
        <w:left w:val="none" w:sz="0" w:space="0" w:color="auto"/>
        <w:bottom w:val="none" w:sz="0" w:space="0" w:color="auto"/>
        <w:right w:val="none" w:sz="0" w:space="0" w:color="auto"/>
      </w:divBdr>
    </w:div>
    <w:div w:id="738551669">
      <w:bodyDiv w:val="1"/>
      <w:marLeft w:val="0"/>
      <w:marRight w:val="0"/>
      <w:marTop w:val="0"/>
      <w:marBottom w:val="0"/>
      <w:divBdr>
        <w:top w:val="none" w:sz="0" w:space="0" w:color="auto"/>
        <w:left w:val="none" w:sz="0" w:space="0" w:color="auto"/>
        <w:bottom w:val="none" w:sz="0" w:space="0" w:color="auto"/>
        <w:right w:val="none" w:sz="0" w:space="0" w:color="auto"/>
      </w:divBdr>
    </w:div>
    <w:div w:id="865169864">
      <w:bodyDiv w:val="1"/>
      <w:marLeft w:val="0"/>
      <w:marRight w:val="0"/>
      <w:marTop w:val="0"/>
      <w:marBottom w:val="0"/>
      <w:divBdr>
        <w:top w:val="none" w:sz="0" w:space="0" w:color="auto"/>
        <w:left w:val="none" w:sz="0" w:space="0" w:color="auto"/>
        <w:bottom w:val="none" w:sz="0" w:space="0" w:color="auto"/>
        <w:right w:val="none" w:sz="0" w:space="0" w:color="auto"/>
      </w:divBdr>
    </w:div>
    <w:div w:id="907039693">
      <w:bodyDiv w:val="1"/>
      <w:marLeft w:val="0"/>
      <w:marRight w:val="0"/>
      <w:marTop w:val="0"/>
      <w:marBottom w:val="0"/>
      <w:divBdr>
        <w:top w:val="none" w:sz="0" w:space="0" w:color="auto"/>
        <w:left w:val="none" w:sz="0" w:space="0" w:color="auto"/>
        <w:bottom w:val="none" w:sz="0" w:space="0" w:color="auto"/>
        <w:right w:val="none" w:sz="0" w:space="0" w:color="auto"/>
      </w:divBdr>
    </w:div>
    <w:div w:id="923878303">
      <w:bodyDiv w:val="1"/>
      <w:marLeft w:val="0"/>
      <w:marRight w:val="0"/>
      <w:marTop w:val="0"/>
      <w:marBottom w:val="0"/>
      <w:divBdr>
        <w:top w:val="none" w:sz="0" w:space="0" w:color="auto"/>
        <w:left w:val="none" w:sz="0" w:space="0" w:color="auto"/>
        <w:bottom w:val="none" w:sz="0" w:space="0" w:color="auto"/>
        <w:right w:val="none" w:sz="0" w:space="0" w:color="auto"/>
      </w:divBdr>
    </w:div>
    <w:div w:id="944774949">
      <w:bodyDiv w:val="1"/>
      <w:marLeft w:val="0"/>
      <w:marRight w:val="0"/>
      <w:marTop w:val="0"/>
      <w:marBottom w:val="0"/>
      <w:divBdr>
        <w:top w:val="none" w:sz="0" w:space="0" w:color="auto"/>
        <w:left w:val="none" w:sz="0" w:space="0" w:color="auto"/>
        <w:bottom w:val="none" w:sz="0" w:space="0" w:color="auto"/>
        <w:right w:val="none" w:sz="0" w:space="0" w:color="auto"/>
      </w:divBdr>
    </w:div>
    <w:div w:id="1088968295">
      <w:bodyDiv w:val="1"/>
      <w:marLeft w:val="0"/>
      <w:marRight w:val="0"/>
      <w:marTop w:val="0"/>
      <w:marBottom w:val="0"/>
      <w:divBdr>
        <w:top w:val="none" w:sz="0" w:space="0" w:color="auto"/>
        <w:left w:val="none" w:sz="0" w:space="0" w:color="auto"/>
        <w:bottom w:val="none" w:sz="0" w:space="0" w:color="auto"/>
        <w:right w:val="none" w:sz="0" w:space="0" w:color="auto"/>
      </w:divBdr>
    </w:div>
    <w:div w:id="1099057793">
      <w:bodyDiv w:val="1"/>
      <w:marLeft w:val="0"/>
      <w:marRight w:val="0"/>
      <w:marTop w:val="0"/>
      <w:marBottom w:val="0"/>
      <w:divBdr>
        <w:top w:val="none" w:sz="0" w:space="0" w:color="auto"/>
        <w:left w:val="none" w:sz="0" w:space="0" w:color="auto"/>
        <w:bottom w:val="none" w:sz="0" w:space="0" w:color="auto"/>
        <w:right w:val="none" w:sz="0" w:space="0" w:color="auto"/>
      </w:divBdr>
    </w:div>
    <w:div w:id="1198356254">
      <w:bodyDiv w:val="1"/>
      <w:marLeft w:val="0"/>
      <w:marRight w:val="0"/>
      <w:marTop w:val="0"/>
      <w:marBottom w:val="0"/>
      <w:divBdr>
        <w:top w:val="none" w:sz="0" w:space="0" w:color="auto"/>
        <w:left w:val="none" w:sz="0" w:space="0" w:color="auto"/>
        <w:bottom w:val="none" w:sz="0" w:space="0" w:color="auto"/>
        <w:right w:val="none" w:sz="0" w:space="0" w:color="auto"/>
      </w:divBdr>
    </w:div>
    <w:div w:id="1248079648">
      <w:bodyDiv w:val="1"/>
      <w:marLeft w:val="0"/>
      <w:marRight w:val="0"/>
      <w:marTop w:val="0"/>
      <w:marBottom w:val="0"/>
      <w:divBdr>
        <w:top w:val="none" w:sz="0" w:space="0" w:color="auto"/>
        <w:left w:val="none" w:sz="0" w:space="0" w:color="auto"/>
        <w:bottom w:val="none" w:sz="0" w:space="0" w:color="auto"/>
        <w:right w:val="none" w:sz="0" w:space="0" w:color="auto"/>
      </w:divBdr>
    </w:div>
    <w:div w:id="1291976751">
      <w:bodyDiv w:val="1"/>
      <w:marLeft w:val="0"/>
      <w:marRight w:val="0"/>
      <w:marTop w:val="0"/>
      <w:marBottom w:val="0"/>
      <w:divBdr>
        <w:top w:val="none" w:sz="0" w:space="0" w:color="auto"/>
        <w:left w:val="none" w:sz="0" w:space="0" w:color="auto"/>
        <w:bottom w:val="none" w:sz="0" w:space="0" w:color="auto"/>
        <w:right w:val="none" w:sz="0" w:space="0" w:color="auto"/>
      </w:divBdr>
    </w:div>
    <w:div w:id="1303387814">
      <w:bodyDiv w:val="1"/>
      <w:marLeft w:val="0"/>
      <w:marRight w:val="0"/>
      <w:marTop w:val="0"/>
      <w:marBottom w:val="0"/>
      <w:divBdr>
        <w:top w:val="none" w:sz="0" w:space="0" w:color="auto"/>
        <w:left w:val="none" w:sz="0" w:space="0" w:color="auto"/>
        <w:bottom w:val="none" w:sz="0" w:space="0" w:color="auto"/>
        <w:right w:val="none" w:sz="0" w:space="0" w:color="auto"/>
      </w:divBdr>
    </w:div>
    <w:div w:id="1335649921">
      <w:bodyDiv w:val="1"/>
      <w:marLeft w:val="0"/>
      <w:marRight w:val="0"/>
      <w:marTop w:val="0"/>
      <w:marBottom w:val="0"/>
      <w:divBdr>
        <w:top w:val="none" w:sz="0" w:space="0" w:color="auto"/>
        <w:left w:val="none" w:sz="0" w:space="0" w:color="auto"/>
        <w:bottom w:val="none" w:sz="0" w:space="0" w:color="auto"/>
        <w:right w:val="none" w:sz="0" w:space="0" w:color="auto"/>
      </w:divBdr>
    </w:div>
    <w:div w:id="1375033942">
      <w:bodyDiv w:val="1"/>
      <w:marLeft w:val="0"/>
      <w:marRight w:val="0"/>
      <w:marTop w:val="0"/>
      <w:marBottom w:val="0"/>
      <w:divBdr>
        <w:top w:val="none" w:sz="0" w:space="0" w:color="auto"/>
        <w:left w:val="none" w:sz="0" w:space="0" w:color="auto"/>
        <w:bottom w:val="none" w:sz="0" w:space="0" w:color="auto"/>
        <w:right w:val="none" w:sz="0" w:space="0" w:color="auto"/>
      </w:divBdr>
      <w:divsChild>
        <w:div w:id="733898197">
          <w:marLeft w:val="0"/>
          <w:marRight w:val="0"/>
          <w:marTop w:val="0"/>
          <w:marBottom w:val="0"/>
          <w:divBdr>
            <w:top w:val="none" w:sz="0" w:space="0" w:color="auto"/>
            <w:left w:val="none" w:sz="0" w:space="0" w:color="auto"/>
            <w:bottom w:val="none" w:sz="0" w:space="0" w:color="auto"/>
            <w:right w:val="none" w:sz="0" w:space="0" w:color="auto"/>
          </w:divBdr>
        </w:div>
      </w:divsChild>
    </w:div>
    <w:div w:id="1461876655">
      <w:bodyDiv w:val="1"/>
      <w:marLeft w:val="0"/>
      <w:marRight w:val="0"/>
      <w:marTop w:val="0"/>
      <w:marBottom w:val="0"/>
      <w:divBdr>
        <w:top w:val="none" w:sz="0" w:space="0" w:color="auto"/>
        <w:left w:val="none" w:sz="0" w:space="0" w:color="auto"/>
        <w:bottom w:val="none" w:sz="0" w:space="0" w:color="auto"/>
        <w:right w:val="none" w:sz="0" w:space="0" w:color="auto"/>
      </w:divBdr>
    </w:div>
    <w:div w:id="1480875663">
      <w:bodyDiv w:val="1"/>
      <w:marLeft w:val="0"/>
      <w:marRight w:val="0"/>
      <w:marTop w:val="0"/>
      <w:marBottom w:val="0"/>
      <w:divBdr>
        <w:top w:val="none" w:sz="0" w:space="0" w:color="auto"/>
        <w:left w:val="none" w:sz="0" w:space="0" w:color="auto"/>
        <w:bottom w:val="none" w:sz="0" w:space="0" w:color="auto"/>
        <w:right w:val="none" w:sz="0" w:space="0" w:color="auto"/>
      </w:divBdr>
    </w:div>
    <w:div w:id="1512645659">
      <w:bodyDiv w:val="1"/>
      <w:marLeft w:val="0"/>
      <w:marRight w:val="0"/>
      <w:marTop w:val="0"/>
      <w:marBottom w:val="0"/>
      <w:divBdr>
        <w:top w:val="none" w:sz="0" w:space="0" w:color="auto"/>
        <w:left w:val="none" w:sz="0" w:space="0" w:color="auto"/>
        <w:bottom w:val="none" w:sz="0" w:space="0" w:color="auto"/>
        <w:right w:val="none" w:sz="0" w:space="0" w:color="auto"/>
      </w:divBdr>
    </w:div>
    <w:div w:id="1603341775">
      <w:bodyDiv w:val="1"/>
      <w:marLeft w:val="0"/>
      <w:marRight w:val="0"/>
      <w:marTop w:val="0"/>
      <w:marBottom w:val="0"/>
      <w:divBdr>
        <w:top w:val="none" w:sz="0" w:space="0" w:color="auto"/>
        <w:left w:val="none" w:sz="0" w:space="0" w:color="auto"/>
        <w:bottom w:val="none" w:sz="0" w:space="0" w:color="auto"/>
        <w:right w:val="none" w:sz="0" w:space="0" w:color="auto"/>
      </w:divBdr>
    </w:div>
    <w:div w:id="1611818923">
      <w:bodyDiv w:val="1"/>
      <w:marLeft w:val="0"/>
      <w:marRight w:val="0"/>
      <w:marTop w:val="0"/>
      <w:marBottom w:val="0"/>
      <w:divBdr>
        <w:top w:val="none" w:sz="0" w:space="0" w:color="auto"/>
        <w:left w:val="none" w:sz="0" w:space="0" w:color="auto"/>
        <w:bottom w:val="none" w:sz="0" w:space="0" w:color="auto"/>
        <w:right w:val="none" w:sz="0" w:space="0" w:color="auto"/>
      </w:divBdr>
    </w:div>
    <w:div w:id="1613129966">
      <w:bodyDiv w:val="1"/>
      <w:marLeft w:val="0"/>
      <w:marRight w:val="0"/>
      <w:marTop w:val="0"/>
      <w:marBottom w:val="0"/>
      <w:divBdr>
        <w:top w:val="none" w:sz="0" w:space="0" w:color="auto"/>
        <w:left w:val="none" w:sz="0" w:space="0" w:color="auto"/>
        <w:bottom w:val="none" w:sz="0" w:space="0" w:color="auto"/>
        <w:right w:val="none" w:sz="0" w:space="0" w:color="auto"/>
      </w:divBdr>
    </w:div>
    <w:div w:id="1681809904">
      <w:bodyDiv w:val="1"/>
      <w:marLeft w:val="0"/>
      <w:marRight w:val="0"/>
      <w:marTop w:val="0"/>
      <w:marBottom w:val="0"/>
      <w:divBdr>
        <w:top w:val="none" w:sz="0" w:space="0" w:color="auto"/>
        <w:left w:val="none" w:sz="0" w:space="0" w:color="auto"/>
        <w:bottom w:val="none" w:sz="0" w:space="0" w:color="auto"/>
        <w:right w:val="none" w:sz="0" w:space="0" w:color="auto"/>
      </w:divBdr>
      <w:divsChild>
        <w:div w:id="1909531947">
          <w:marLeft w:val="0"/>
          <w:marRight w:val="0"/>
          <w:marTop w:val="0"/>
          <w:marBottom w:val="0"/>
          <w:divBdr>
            <w:top w:val="none" w:sz="0" w:space="0" w:color="auto"/>
            <w:left w:val="none" w:sz="0" w:space="0" w:color="auto"/>
            <w:bottom w:val="none" w:sz="0" w:space="0" w:color="auto"/>
            <w:right w:val="none" w:sz="0" w:space="0" w:color="auto"/>
          </w:divBdr>
          <w:divsChild>
            <w:div w:id="1759254436">
              <w:marLeft w:val="0"/>
              <w:marRight w:val="0"/>
              <w:marTop w:val="0"/>
              <w:marBottom w:val="0"/>
              <w:divBdr>
                <w:top w:val="none" w:sz="0" w:space="0" w:color="auto"/>
                <w:left w:val="none" w:sz="0" w:space="0" w:color="auto"/>
                <w:bottom w:val="none" w:sz="0" w:space="0" w:color="auto"/>
                <w:right w:val="none" w:sz="0" w:space="0" w:color="auto"/>
              </w:divBdr>
              <w:divsChild>
                <w:div w:id="1622497699">
                  <w:marLeft w:val="0"/>
                  <w:marRight w:val="0"/>
                  <w:marTop w:val="0"/>
                  <w:marBottom w:val="0"/>
                  <w:divBdr>
                    <w:top w:val="none" w:sz="0" w:space="0" w:color="auto"/>
                    <w:left w:val="none" w:sz="0" w:space="0" w:color="auto"/>
                    <w:bottom w:val="none" w:sz="0" w:space="0" w:color="auto"/>
                    <w:right w:val="none" w:sz="0" w:space="0" w:color="auto"/>
                  </w:divBdr>
                  <w:divsChild>
                    <w:div w:id="1848321469">
                      <w:marLeft w:val="0"/>
                      <w:marRight w:val="0"/>
                      <w:marTop w:val="0"/>
                      <w:marBottom w:val="0"/>
                      <w:divBdr>
                        <w:top w:val="none" w:sz="0" w:space="0" w:color="auto"/>
                        <w:left w:val="none" w:sz="0" w:space="0" w:color="auto"/>
                        <w:bottom w:val="none" w:sz="0" w:space="0" w:color="auto"/>
                        <w:right w:val="none" w:sz="0" w:space="0" w:color="auto"/>
                      </w:divBdr>
                      <w:divsChild>
                        <w:div w:id="2056003806">
                          <w:marLeft w:val="0"/>
                          <w:marRight w:val="0"/>
                          <w:marTop w:val="0"/>
                          <w:marBottom w:val="0"/>
                          <w:divBdr>
                            <w:top w:val="none" w:sz="0" w:space="0" w:color="auto"/>
                            <w:left w:val="none" w:sz="0" w:space="0" w:color="auto"/>
                            <w:bottom w:val="none" w:sz="0" w:space="0" w:color="auto"/>
                            <w:right w:val="none" w:sz="0" w:space="0" w:color="auto"/>
                          </w:divBdr>
                          <w:divsChild>
                            <w:div w:id="1342975669">
                              <w:marLeft w:val="0"/>
                              <w:marRight w:val="0"/>
                              <w:marTop w:val="0"/>
                              <w:marBottom w:val="0"/>
                              <w:divBdr>
                                <w:top w:val="none" w:sz="0" w:space="0" w:color="auto"/>
                                <w:left w:val="none" w:sz="0" w:space="0" w:color="auto"/>
                                <w:bottom w:val="none" w:sz="0" w:space="0" w:color="auto"/>
                                <w:right w:val="none" w:sz="0" w:space="0" w:color="auto"/>
                              </w:divBdr>
                              <w:divsChild>
                                <w:div w:id="9885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584933">
      <w:bodyDiv w:val="1"/>
      <w:marLeft w:val="0"/>
      <w:marRight w:val="0"/>
      <w:marTop w:val="0"/>
      <w:marBottom w:val="0"/>
      <w:divBdr>
        <w:top w:val="none" w:sz="0" w:space="0" w:color="auto"/>
        <w:left w:val="none" w:sz="0" w:space="0" w:color="auto"/>
        <w:bottom w:val="none" w:sz="0" w:space="0" w:color="auto"/>
        <w:right w:val="none" w:sz="0" w:space="0" w:color="auto"/>
      </w:divBdr>
    </w:div>
    <w:div w:id="1725526148">
      <w:bodyDiv w:val="1"/>
      <w:marLeft w:val="0"/>
      <w:marRight w:val="0"/>
      <w:marTop w:val="0"/>
      <w:marBottom w:val="0"/>
      <w:divBdr>
        <w:top w:val="none" w:sz="0" w:space="0" w:color="auto"/>
        <w:left w:val="none" w:sz="0" w:space="0" w:color="auto"/>
        <w:bottom w:val="none" w:sz="0" w:space="0" w:color="auto"/>
        <w:right w:val="none" w:sz="0" w:space="0" w:color="auto"/>
      </w:divBdr>
    </w:div>
    <w:div w:id="1731461481">
      <w:bodyDiv w:val="1"/>
      <w:marLeft w:val="0"/>
      <w:marRight w:val="0"/>
      <w:marTop w:val="0"/>
      <w:marBottom w:val="0"/>
      <w:divBdr>
        <w:top w:val="none" w:sz="0" w:space="0" w:color="auto"/>
        <w:left w:val="none" w:sz="0" w:space="0" w:color="auto"/>
        <w:bottom w:val="none" w:sz="0" w:space="0" w:color="auto"/>
        <w:right w:val="none" w:sz="0" w:space="0" w:color="auto"/>
      </w:divBdr>
    </w:div>
    <w:div w:id="1735084843">
      <w:bodyDiv w:val="1"/>
      <w:marLeft w:val="0"/>
      <w:marRight w:val="0"/>
      <w:marTop w:val="0"/>
      <w:marBottom w:val="0"/>
      <w:divBdr>
        <w:top w:val="none" w:sz="0" w:space="0" w:color="auto"/>
        <w:left w:val="none" w:sz="0" w:space="0" w:color="auto"/>
        <w:bottom w:val="none" w:sz="0" w:space="0" w:color="auto"/>
        <w:right w:val="none" w:sz="0" w:space="0" w:color="auto"/>
      </w:divBdr>
    </w:div>
    <w:div w:id="1826162481">
      <w:bodyDiv w:val="1"/>
      <w:marLeft w:val="0"/>
      <w:marRight w:val="0"/>
      <w:marTop w:val="0"/>
      <w:marBottom w:val="0"/>
      <w:divBdr>
        <w:top w:val="none" w:sz="0" w:space="0" w:color="auto"/>
        <w:left w:val="none" w:sz="0" w:space="0" w:color="auto"/>
        <w:bottom w:val="none" w:sz="0" w:space="0" w:color="auto"/>
        <w:right w:val="none" w:sz="0" w:space="0" w:color="auto"/>
      </w:divBdr>
    </w:div>
    <w:div w:id="1958490701">
      <w:bodyDiv w:val="1"/>
      <w:marLeft w:val="0"/>
      <w:marRight w:val="0"/>
      <w:marTop w:val="0"/>
      <w:marBottom w:val="0"/>
      <w:divBdr>
        <w:top w:val="none" w:sz="0" w:space="0" w:color="auto"/>
        <w:left w:val="none" w:sz="0" w:space="0" w:color="auto"/>
        <w:bottom w:val="none" w:sz="0" w:space="0" w:color="auto"/>
        <w:right w:val="none" w:sz="0" w:space="0" w:color="auto"/>
      </w:divBdr>
    </w:div>
    <w:div w:id="1973096138">
      <w:bodyDiv w:val="1"/>
      <w:marLeft w:val="0"/>
      <w:marRight w:val="0"/>
      <w:marTop w:val="0"/>
      <w:marBottom w:val="0"/>
      <w:divBdr>
        <w:top w:val="none" w:sz="0" w:space="0" w:color="auto"/>
        <w:left w:val="none" w:sz="0" w:space="0" w:color="auto"/>
        <w:bottom w:val="none" w:sz="0" w:space="0" w:color="auto"/>
        <w:right w:val="none" w:sz="0" w:space="0" w:color="auto"/>
      </w:divBdr>
    </w:div>
    <w:div w:id="2020766690">
      <w:bodyDiv w:val="1"/>
      <w:marLeft w:val="0"/>
      <w:marRight w:val="0"/>
      <w:marTop w:val="0"/>
      <w:marBottom w:val="0"/>
      <w:divBdr>
        <w:top w:val="none" w:sz="0" w:space="0" w:color="auto"/>
        <w:left w:val="none" w:sz="0" w:space="0" w:color="auto"/>
        <w:bottom w:val="none" w:sz="0" w:space="0" w:color="auto"/>
        <w:right w:val="none" w:sz="0" w:space="0" w:color="auto"/>
      </w:divBdr>
    </w:div>
    <w:div w:id="2090076001">
      <w:bodyDiv w:val="1"/>
      <w:marLeft w:val="0"/>
      <w:marRight w:val="0"/>
      <w:marTop w:val="0"/>
      <w:marBottom w:val="0"/>
      <w:divBdr>
        <w:top w:val="none" w:sz="0" w:space="0" w:color="auto"/>
        <w:left w:val="none" w:sz="0" w:space="0" w:color="auto"/>
        <w:bottom w:val="none" w:sz="0" w:space="0" w:color="auto"/>
        <w:right w:val="none" w:sz="0" w:space="0" w:color="auto"/>
      </w:divBdr>
    </w:div>
    <w:div w:id="209296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minukarj&#228;&#228;r.ee" TargetMode="External"/><Relationship Id="rId4" Type="http://schemas.openxmlformats.org/officeDocument/2006/relationships/styles" Target="styles.xml"/><Relationship Id="rId9" Type="http://schemas.openxmlformats.org/officeDocument/2006/relationships/hyperlink" Target="http://www.tootukassa.ee"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4C2C4-29FD-4BC4-96FF-B371E00B9265}">
  <ds:schemaRefs>
    <ds:schemaRef ds:uri="http://schemas.openxmlformats.org/officeDocument/2006/bibliography"/>
  </ds:schemaRefs>
</ds:datastoreItem>
</file>

<file path=customXml/itemProps2.xml><?xml version="1.0" encoding="utf-8"?>
<ds:datastoreItem xmlns:ds="http://schemas.openxmlformats.org/officeDocument/2006/customXml" ds:itemID="{98B3051F-8D13-4EEF-A96B-6E8FB06AB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515</Words>
  <Characters>2988</Characters>
  <Application>Microsoft Office Word</Application>
  <DocSecurity>0</DocSecurity>
  <Lines>24</Lines>
  <Paragraphs>6</Paragraphs>
  <ScaleCrop>false</ScaleCrop>
  <HeadingPairs>
    <vt:vector size="6" baseType="variant">
      <vt:variant>
        <vt:lpstr>Pealkiri</vt:lpstr>
      </vt:variant>
      <vt:variant>
        <vt:i4>1</vt:i4>
      </vt:variant>
      <vt:variant>
        <vt:lpstr>Title</vt:lpstr>
      </vt:variant>
      <vt:variant>
        <vt:i4>1</vt:i4>
      </vt:variant>
      <vt:variant>
        <vt:lpstr>Tiitel</vt:lpstr>
      </vt:variant>
      <vt:variant>
        <vt:i4>1</vt:i4>
      </vt:variant>
    </vt:vector>
  </HeadingPairs>
  <TitlesOfParts>
    <vt:vector size="3" baseType="lpstr">
      <vt:lpstr/>
      <vt: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Roosimaa</dc:creator>
  <cp:keywords/>
  <dc:description/>
  <cp:lastModifiedBy>Lana Randaru</cp:lastModifiedBy>
  <cp:revision>3</cp:revision>
  <cp:lastPrinted>2023-11-21T06:02:00Z</cp:lastPrinted>
  <dcterms:created xsi:type="dcterms:W3CDTF">2024-08-02T05:48:00Z</dcterms:created>
  <dcterms:modified xsi:type="dcterms:W3CDTF">2024-08-02T05:50:00Z</dcterms:modified>
</cp:coreProperties>
</file>